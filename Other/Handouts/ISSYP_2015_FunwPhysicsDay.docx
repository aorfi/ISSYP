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DEE" w:rsidRPr="005C43ED" w:rsidRDefault="00B23DEE" w:rsidP="00B23DEE">
      <w:pPr>
        <w:pStyle w:val="NoSpacing"/>
      </w:pPr>
      <w:r>
        <w:rPr>
          <w:noProof/>
          <w:lang w:val="en-CA" w:eastAsia="en-CA" w:bidi="ar-SA"/>
        </w:rPr>
        <w:drawing>
          <wp:anchor distT="0" distB="0" distL="114300" distR="114300" simplePos="0" relativeHeight="251995136" behindDoc="1" locked="0" layoutInCell="1" allowOverlap="1" wp14:anchorId="666C39CF" wp14:editId="60F2A306">
            <wp:simplePos x="0" y="0"/>
            <wp:positionH relativeFrom="column">
              <wp:posOffset>0</wp:posOffset>
            </wp:positionH>
            <wp:positionV relativeFrom="paragraph">
              <wp:posOffset>0</wp:posOffset>
            </wp:positionV>
            <wp:extent cx="645795" cy="790575"/>
            <wp:effectExtent l="19050" t="0" r="1905" b="0"/>
            <wp:wrapTight wrapText="bothSides">
              <wp:wrapPolygon edited="0">
                <wp:start x="-637" y="0"/>
                <wp:lineTo x="-637" y="21340"/>
                <wp:lineTo x="21664" y="21340"/>
                <wp:lineTo x="21664" y="0"/>
                <wp:lineTo x="-637" y="0"/>
              </wp:wrapPolygon>
            </wp:wrapTight>
            <wp:docPr id="13"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Pr>
          <w:b/>
          <w:i/>
          <w:color w:val="31849B" w:themeColor="accent5" w:themeShade="BF"/>
          <w:sz w:val="36"/>
          <w:szCs w:val="36"/>
        </w:rPr>
        <w:t>ISSYP</w:t>
      </w:r>
      <w:r w:rsidRPr="005C43ED">
        <w:t xml:space="preserve"> </w:t>
      </w:r>
      <w:r>
        <w:rPr>
          <w:sz w:val="36"/>
          <w:szCs w:val="36"/>
        </w:rPr>
        <w:t>FUN WITH PHYSICS</w:t>
      </w:r>
      <w:r w:rsidRPr="005F21BA">
        <w:rPr>
          <w:noProof/>
          <w:lang w:bidi="ar-SA"/>
        </w:rPr>
        <w:t xml:space="preserve"> </w:t>
      </w:r>
    </w:p>
    <w:p w:rsidR="00B23DEE" w:rsidRPr="005C43ED" w:rsidRDefault="00B23DEE" w:rsidP="00B23DEE">
      <w:pPr>
        <w:rPr>
          <w:sz w:val="36"/>
          <w:szCs w:val="36"/>
        </w:rPr>
      </w:pPr>
      <w:r>
        <w:rPr>
          <w:noProof/>
          <w:sz w:val="36"/>
          <w:szCs w:val="36"/>
          <w:lang w:val="en-CA" w:eastAsia="en-CA" w:bidi="ar-SA"/>
        </w:rPr>
        <mc:AlternateContent>
          <mc:Choice Requires="wps">
            <w:drawing>
              <wp:anchor distT="4294967295" distB="4294967295" distL="114300" distR="114300" simplePos="0" relativeHeight="251996160" behindDoc="0" locked="0" layoutInCell="1" allowOverlap="1" wp14:anchorId="0BAAF380" wp14:editId="384C1B1D">
                <wp:simplePos x="0" y="0"/>
                <wp:positionH relativeFrom="column">
                  <wp:posOffset>40640</wp:posOffset>
                </wp:positionH>
                <wp:positionV relativeFrom="paragraph">
                  <wp:posOffset>377824</wp:posOffset>
                </wp:positionV>
                <wp:extent cx="5134610" cy="0"/>
                <wp:effectExtent l="0" t="0" r="27940" b="19050"/>
                <wp:wrapNone/>
                <wp:docPr id="1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461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3" o:spid="_x0000_s1026" type="#_x0000_t32" style="position:absolute;margin-left:3.2pt;margin-top:29.75pt;width:404.3pt;height:0;z-index:25199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" strokecolor="#31849b [2408]" strokeweight="1pt"/>
            </w:pict>
          </mc:Fallback>
        </mc:AlternateContent>
      </w:r>
      <w:r>
        <w:rPr>
          <w:sz w:val="36"/>
          <w:szCs w:val="36"/>
        </w:rPr>
        <w:t>Activities</w:t>
      </w:r>
    </w:p>
    <w:p w:rsidR="00B23DEE" w:rsidRDefault="00B23DEE" w:rsidP="00B23DEE">
      <w:pPr>
        <w:pStyle w:val="NoSpacing"/>
      </w:pPr>
    </w:p>
    <w:p w:rsidR="00B23DEE" w:rsidRDefault="00B23DEE" w:rsidP="00B23DEE">
      <w:pPr>
        <w:pStyle w:val="NoSpacing"/>
        <w:rPr>
          <w:rFonts w:asciiTheme="minorHAnsi" w:hAnsiTheme="minorHAnsi" w:cstheme="minorHAnsi"/>
        </w:rPr>
      </w:pPr>
    </w:p>
    <w:p w:rsidR="005F3ABF" w:rsidRDefault="005F3ABF" w:rsidP="00B23DEE">
      <w:pPr>
        <w:pStyle w:val="NoSpacing"/>
        <w:rPr>
          <w:sz w:val="28"/>
          <w:szCs w:val="28"/>
        </w:rPr>
      </w:pPr>
      <w:proofErr w:type="gramStart"/>
      <w:r>
        <w:rPr>
          <w:sz w:val="28"/>
          <w:szCs w:val="28"/>
        </w:rPr>
        <w:t xml:space="preserve">Working in groups of </w:t>
      </w:r>
      <w:r w:rsidR="00C311D7">
        <w:rPr>
          <w:sz w:val="28"/>
          <w:szCs w:val="28"/>
        </w:rPr>
        <w:t>4</w:t>
      </w:r>
      <w:r w:rsidR="003D06F6">
        <w:rPr>
          <w:sz w:val="28"/>
          <w:szCs w:val="28"/>
        </w:rPr>
        <w:t xml:space="preserve"> or 5</w:t>
      </w:r>
      <w:r>
        <w:rPr>
          <w:sz w:val="28"/>
          <w:szCs w:val="28"/>
        </w:rPr>
        <w:t>.</w:t>
      </w:r>
      <w:proofErr w:type="gramEnd"/>
    </w:p>
    <w:p w:rsidR="00B23DEE" w:rsidRDefault="00B23DEE" w:rsidP="00B23DEE">
      <w:pPr>
        <w:pStyle w:val="NoSpacing"/>
        <w:rPr>
          <w:sz w:val="28"/>
          <w:szCs w:val="28"/>
        </w:rPr>
      </w:pPr>
      <w:proofErr w:type="gramStart"/>
      <w:r>
        <w:rPr>
          <w:sz w:val="28"/>
          <w:szCs w:val="28"/>
        </w:rPr>
        <w:t xml:space="preserve">Spending </w:t>
      </w:r>
      <w:r w:rsidR="00C311D7">
        <w:rPr>
          <w:sz w:val="28"/>
          <w:szCs w:val="28"/>
        </w:rPr>
        <w:t>20</w:t>
      </w:r>
      <w:r>
        <w:rPr>
          <w:sz w:val="28"/>
          <w:szCs w:val="28"/>
        </w:rPr>
        <w:t xml:space="preserve"> minutes at each station.</w:t>
      </w:r>
      <w:proofErr w:type="gramEnd"/>
    </w:p>
    <w:p w:rsidR="00B23DEE" w:rsidRPr="00B23DEE" w:rsidRDefault="00B23DEE" w:rsidP="00B23DEE">
      <w:pPr>
        <w:pStyle w:val="NoSpacing"/>
        <w:rPr>
          <w:sz w:val="28"/>
          <w:szCs w:val="28"/>
        </w:rPr>
      </w:pPr>
    </w:p>
    <w:p w:rsidR="008F3228" w:rsidRPr="00B23DEE" w:rsidRDefault="00B23DEE" w:rsidP="008F3228">
      <w:pPr>
        <w:pStyle w:val="NoSpacing"/>
        <w:rPr>
          <w:sz w:val="28"/>
          <w:szCs w:val="28"/>
          <w:u w:val="single"/>
        </w:rPr>
      </w:pPr>
      <w:r w:rsidRPr="00B23DEE">
        <w:rPr>
          <w:sz w:val="28"/>
          <w:szCs w:val="28"/>
          <w:u w:val="single"/>
        </w:rPr>
        <w:t>Activity#1:</w:t>
      </w:r>
      <w:r w:rsidRPr="00B23DEE">
        <w:rPr>
          <w:sz w:val="28"/>
          <w:szCs w:val="28"/>
          <w:u w:val="single"/>
        </w:rPr>
        <w:tab/>
      </w:r>
      <w:r w:rsidR="004D46E6">
        <w:rPr>
          <w:sz w:val="28"/>
          <w:szCs w:val="28"/>
          <w:u w:val="single"/>
        </w:rPr>
        <w:t>Photoelectric Effect</w:t>
      </w:r>
    </w:p>
    <w:p w:rsidR="006141CC" w:rsidRDefault="006141CC" w:rsidP="006141CC">
      <w:pPr>
        <w:pStyle w:val="NoSpacing"/>
        <w:ind w:firstLine="284"/>
      </w:pPr>
      <w:r>
        <w:t>Materials: photoelectric effect apparatus and 2 voltmeters</w:t>
      </w:r>
    </w:p>
    <w:p w:rsidR="006141CC" w:rsidRDefault="006141CC" w:rsidP="006141CC">
      <w:pPr>
        <w:pStyle w:val="NoSpacing"/>
        <w:ind w:firstLine="284"/>
      </w:pPr>
      <w:r>
        <w:t>Planck’s constant apparatus with 1 voltmeter</w:t>
      </w:r>
    </w:p>
    <w:p w:rsidR="00B23DEE" w:rsidRDefault="00B23DEE" w:rsidP="008F3228">
      <w:pPr>
        <w:pStyle w:val="NoSpacing"/>
        <w:rPr>
          <w:sz w:val="28"/>
          <w:szCs w:val="28"/>
          <w:u w:val="single"/>
        </w:rPr>
      </w:pPr>
    </w:p>
    <w:p w:rsidR="00B23DEE" w:rsidRPr="00B23DEE" w:rsidRDefault="00B23DEE" w:rsidP="00B23DEE">
      <w:pPr>
        <w:pStyle w:val="NoSpacing"/>
        <w:rPr>
          <w:sz w:val="28"/>
          <w:szCs w:val="28"/>
          <w:u w:val="single"/>
        </w:rPr>
      </w:pPr>
      <w:r w:rsidRPr="00B23DEE">
        <w:rPr>
          <w:sz w:val="28"/>
          <w:szCs w:val="28"/>
          <w:u w:val="single"/>
        </w:rPr>
        <w:t>Activity#2:</w:t>
      </w:r>
      <w:r w:rsidRPr="00B23DEE">
        <w:rPr>
          <w:sz w:val="28"/>
          <w:szCs w:val="28"/>
          <w:u w:val="single"/>
        </w:rPr>
        <w:tab/>
      </w:r>
      <w:proofErr w:type="gramStart"/>
      <w:r w:rsidR="004D46E6">
        <w:rPr>
          <w:sz w:val="28"/>
          <w:szCs w:val="28"/>
          <w:u w:val="single"/>
        </w:rPr>
        <w:t>Planck’s Constant</w:t>
      </w:r>
      <w:proofErr w:type="gramEnd"/>
    </w:p>
    <w:p w:rsidR="004D46E6" w:rsidRDefault="004D46E6" w:rsidP="004D46E6">
      <w:pPr>
        <w:pStyle w:val="NoSpacing"/>
        <w:ind w:firstLine="284"/>
      </w:pPr>
      <w:r>
        <w:t>Planck’s constant apparatus with 1 voltmeter</w:t>
      </w:r>
    </w:p>
    <w:p w:rsidR="00B23DEE" w:rsidRDefault="00B23DEE" w:rsidP="00B23DEE">
      <w:pPr>
        <w:pStyle w:val="NoSpacing"/>
        <w:rPr>
          <w:sz w:val="28"/>
          <w:szCs w:val="28"/>
          <w:u w:val="single"/>
        </w:rPr>
      </w:pPr>
    </w:p>
    <w:p w:rsidR="00B23DEE" w:rsidRPr="00B23DEE" w:rsidRDefault="00B23DEE" w:rsidP="00B23DEE">
      <w:pPr>
        <w:pStyle w:val="NoSpacing"/>
        <w:rPr>
          <w:sz w:val="28"/>
          <w:szCs w:val="28"/>
          <w:u w:val="single"/>
        </w:rPr>
      </w:pPr>
      <w:r w:rsidRPr="00B23DEE">
        <w:rPr>
          <w:sz w:val="28"/>
          <w:szCs w:val="28"/>
          <w:u w:val="single"/>
        </w:rPr>
        <w:t>Activity#</w:t>
      </w:r>
      <w:r w:rsidR="003D06F6">
        <w:rPr>
          <w:sz w:val="28"/>
          <w:szCs w:val="28"/>
          <w:u w:val="single"/>
        </w:rPr>
        <w:t>3</w:t>
      </w:r>
      <w:r w:rsidRPr="00B23DEE">
        <w:rPr>
          <w:sz w:val="28"/>
          <w:szCs w:val="28"/>
          <w:u w:val="single"/>
        </w:rPr>
        <w:t>:</w:t>
      </w:r>
      <w:r w:rsidRPr="00B23DEE">
        <w:rPr>
          <w:sz w:val="28"/>
          <w:szCs w:val="28"/>
          <w:u w:val="single"/>
        </w:rPr>
        <w:tab/>
      </w:r>
      <w:r>
        <w:rPr>
          <w:sz w:val="28"/>
          <w:szCs w:val="28"/>
          <w:u w:val="single"/>
        </w:rPr>
        <w:t>Superconductivity</w:t>
      </w:r>
    </w:p>
    <w:p w:rsidR="00B23DEE" w:rsidRDefault="005F3ABF" w:rsidP="005F3ABF">
      <w:pPr>
        <w:pStyle w:val="NoSpacing"/>
        <w:ind w:firstLine="284"/>
      </w:pPr>
      <w:proofErr w:type="gramStart"/>
      <w:r>
        <w:t>superconductor</w:t>
      </w:r>
      <w:proofErr w:type="gramEnd"/>
      <w:r>
        <w:t xml:space="preserve"> </w:t>
      </w:r>
    </w:p>
    <w:p w:rsidR="006141CC" w:rsidRPr="00CD6B7D" w:rsidRDefault="006141CC" w:rsidP="00CD6B7D">
      <w:pPr>
        <w:pStyle w:val="NoSpacing"/>
        <w:ind w:firstLine="284"/>
        <w:rPr>
          <w:b/>
        </w:rPr>
      </w:pPr>
      <w:proofErr w:type="gramStart"/>
      <w:r w:rsidRPr="004E5B2C">
        <w:rPr>
          <w:b/>
        </w:rPr>
        <w:t>liquid</w:t>
      </w:r>
      <w:proofErr w:type="gramEnd"/>
      <w:r w:rsidRPr="004E5B2C">
        <w:rPr>
          <w:b/>
        </w:rPr>
        <w:t xml:space="preserve"> nitrogen</w:t>
      </w:r>
    </w:p>
    <w:p w:rsidR="00B23DEE" w:rsidRDefault="00B23DEE" w:rsidP="00B23DEE">
      <w:pPr>
        <w:pStyle w:val="NoSpacing"/>
        <w:rPr>
          <w:sz w:val="28"/>
          <w:szCs w:val="28"/>
          <w:u w:val="single"/>
        </w:rPr>
      </w:pPr>
    </w:p>
    <w:p w:rsidR="00B23DEE" w:rsidRPr="00B23DEE" w:rsidRDefault="00B23DEE" w:rsidP="00B23DEE">
      <w:pPr>
        <w:pStyle w:val="NoSpacing"/>
        <w:rPr>
          <w:sz w:val="28"/>
          <w:szCs w:val="28"/>
          <w:u w:val="single"/>
        </w:rPr>
      </w:pPr>
      <w:r w:rsidRPr="00B23DEE">
        <w:rPr>
          <w:sz w:val="28"/>
          <w:szCs w:val="28"/>
          <w:u w:val="single"/>
        </w:rPr>
        <w:t>Activity#</w:t>
      </w:r>
      <w:r w:rsidR="003D06F6">
        <w:rPr>
          <w:sz w:val="28"/>
          <w:szCs w:val="28"/>
          <w:u w:val="single"/>
        </w:rPr>
        <w:t>4</w:t>
      </w:r>
      <w:r w:rsidRPr="00B23DEE">
        <w:rPr>
          <w:sz w:val="28"/>
          <w:szCs w:val="28"/>
          <w:u w:val="single"/>
        </w:rPr>
        <w:t>:</w:t>
      </w:r>
      <w:r w:rsidRPr="00B23DEE">
        <w:rPr>
          <w:sz w:val="28"/>
          <w:szCs w:val="28"/>
          <w:u w:val="single"/>
        </w:rPr>
        <w:tab/>
        <w:t xml:space="preserve">Fun with </w:t>
      </w:r>
      <w:r w:rsidR="00EB7320">
        <w:rPr>
          <w:sz w:val="28"/>
          <w:szCs w:val="28"/>
          <w:u w:val="single"/>
        </w:rPr>
        <w:t>physics</w:t>
      </w:r>
    </w:p>
    <w:p w:rsidR="00B23DEE" w:rsidRDefault="00EB7320" w:rsidP="005F3ABF">
      <w:pPr>
        <w:pStyle w:val="NoSpacing"/>
        <w:ind w:firstLine="284"/>
      </w:pPr>
      <w:r>
        <w:t xml:space="preserve">Bead chain, spinning disk, </w:t>
      </w:r>
      <w:proofErr w:type="spellStart"/>
      <w:r>
        <w:t>rattleback</w:t>
      </w:r>
      <w:proofErr w:type="spellEnd"/>
      <w:r>
        <w:t>, inverting goggles</w:t>
      </w:r>
      <w:r w:rsidR="003D06F6">
        <w:t>, Bicycle wheel &amp; seat, gyroscope, tops</w:t>
      </w:r>
    </w:p>
    <w:p w:rsidR="00B23DEE" w:rsidRDefault="00B23DEE" w:rsidP="00B23DEE">
      <w:pPr>
        <w:pStyle w:val="NoSpacing"/>
        <w:rPr>
          <w:sz w:val="28"/>
          <w:szCs w:val="28"/>
          <w:u w:val="single"/>
        </w:rPr>
      </w:pPr>
    </w:p>
    <w:p w:rsidR="00B23DEE" w:rsidRPr="00B23DEE" w:rsidRDefault="00B23DEE" w:rsidP="00B23DEE">
      <w:pPr>
        <w:pStyle w:val="NoSpacing"/>
        <w:rPr>
          <w:sz w:val="28"/>
          <w:szCs w:val="28"/>
          <w:u w:val="single"/>
        </w:rPr>
      </w:pPr>
      <w:r w:rsidRPr="00B23DEE">
        <w:rPr>
          <w:sz w:val="28"/>
          <w:szCs w:val="28"/>
          <w:u w:val="single"/>
        </w:rPr>
        <w:t>Activity#</w:t>
      </w:r>
      <w:r w:rsidR="003D06F6">
        <w:rPr>
          <w:sz w:val="28"/>
          <w:szCs w:val="28"/>
          <w:u w:val="single"/>
        </w:rPr>
        <w:t>5</w:t>
      </w:r>
      <w:r w:rsidRPr="00B23DEE">
        <w:rPr>
          <w:sz w:val="28"/>
          <w:szCs w:val="28"/>
          <w:u w:val="single"/>
        </w:rPr>
        <w:t>:</w:t>
      </w:r>
      <w:r w:rsidRPr="00B23DEE">
        <w:rPr>
          <w:sz w:val="28"/>
          <w:szCs w:val="28"/>
          <w:u w:val="single"/>
        </w:rPr>
        <w:tab/>
      </w:r>
      <w:r w:rsidR="009004B4">
        <w:rPr>
          <w:sz w:val="28"/>
          <w:szCs w:val="28"/>
          <w:u w:val="single"/>
        </w:rPr>
        <w:t>Exploring Standing Waves</w:t>
      </w:r>
    </w:p>
    <w:p w:rsidR="006141CC" w:rsidRDefault="006141CC" w:rsidP="006141CC">
      <w:pPr>
        <w:pStyle w:val="NoSpacing"/>
        <w:ind w:firstLine="284"/>
      </w:pPr>
      <w:proofErr w:type="gramStart"/>
      <w:r>
        <w:t>wave</w:t>
      </w:r>
      <w:proofErr w:type="gramEnd"/>
      <w:r>
        <w:t xml:space="preserve"> driver, signal generator, </w:t>
      </w:r>
      <w:proofErr w:type="spellStart"/>
      <w:r>
        <w:t>chladni</w:t>
      </w:r>
      <w:proofErr w:type="spellEnd"/>
      <w:r>
        <w:t xml:space="preserve"> plates and wire loop</w:t>
      </w:r>
    </w:p>
    <w:p w:rsidR="006141CC" w:rsidRDefault="006141CC" w:rsidP="006141CC">
      <w:pPr>
        <w:pStyle w:val="NoSpacing"/>
        <w:ind w:firstLine="284"/>
      </w:pPr>
      <w:proofErr w:type="gramStart"/>
      <w:r>
        <w:t>table</w:t>
      </w:r>
      <w:proofErr w:type="gramEnd"/>
      <w:r>
        <w:t xml:space="preserve"> cloth and sand shaker</w:t>
      </w:r>
    </w:p>
    <w:p w:rsidR="00B23DEE" w:rsidRDefault="00B23DEE" w:rsidP="00B23DEE">
      <w:pPr>
        <w:pStyle w:val="NoSpacing"/>
        <w:rPr>
          <w:sz w:val="28"/>
          <w:szCs w:val="28"/>
          <w:u w:val="single"/>
        </w:rPr>
      </w:pPr>
    </w:p>
    <w:p w:rsidR="00C311D7" w:rsidRPr="00B23DEE" w:rsidRDefault="00C311D7" w:rsidP="00C311D7">
      <w:pPr>
        <w:pStyle w:val="NoSpacing"/>
        <w:rPr>
          <w:sz w:val="28"/>
          <w:szCs w:val="28"/>
          <w:u w:val="single"/>
        </w:rPr>
      </w:pPr>
      <w:r w:rsidRPr="00B23DEE">
        <w:rPr>
          <w:sz w:val="28"/>
          <w:szCs w:val="28"/>
          <w:u w:val="single"/>
        </w:rPr>
        <w:t>Activity#</w:t>
      </w:r>
      <w:r w:rsidR="003D06F6">
        <w:rPr>
          <w:sz w:val="28"/>
          <w:szCs w:val="28"/>
          <w:u w:val="single"/>
        </w:rPr>
        <w:t>6</w:t>
      </w:r>
      <w:r w:rsidRPr="00B23DEE">
        <w:rPr>
          <w:sz w:val="28"/>
          <w:szCs w:val="28"/>
          <w:u w:val="single"/>
        </w:rPr>
        <w:t>:</w:t>
      </w:r>
      <w:r w:rsidRPr="00B23DEE">
        <w:rPr>
          <w:sz w:val="28"/>
          <w:szCs w:val="28"/>
          <w:u w:val="single"/>
        </w:rPr>
        <w:tab/>
      </w:r>
      <w:r>
        <w:rPr>
          <w:sz w:val="28"/>
          <w:szCs w:val="28"/>
          <w:u w:val="single"/>
        </w:rPr>
        <w:t>Hydrogen Spectrum</w:t>
      </w:r>
    </w:p>
    <w:p w:rsidR="00C311D7" w:rsidRDefault="00C311D7" w:rsidP="00C311D7">
      <w:pPr>
        <w:pStyle w:val="NoSpacing"/>
        <w:rPr>
          <w:sz w:val="28"/>
          <w:szCs w:val="28"/>
          <w:u w:val="single"/>
        </w:rPr>
      </w:pPr>
    </w:p>
    <w:p w:rsidR="00C311D7" w:rsidRPr="00B23DEE" w:rsidRDefault="00C311D7" w:rsidP="00C311D7">
      <w:pPr>
        <w:pStyle w:val="NoSpacing"/>
        <w:rPr>
          <w:sz w:val="28"/>
          <w:szCs w:val="28"/>
          <w:u w:val="single"/>
        </w:rPr>
      </w:pPr>
      <w:r w:rsidRPr="00B23DEE">
        <w:rPr>
          <w:sz w:val="28"/>
          <w:szCs w:val="28"/>
          <w:u w:val="single"/>
        </w:rPr>
        <w:t>Activity#</w:t>
      </w:r>
      <w:r w:rsidR="003D06F6">
        <w:rPr>
          <w:sz w:val="28"/>
          <w:szCs w:val="28"/>
          <w:u w:val="single"/>
        </w:rPr>
        <w:t>7</w:t>
      </w:r>
      <w:r>
        <w:rPr>
          <w:sz w:val="28"/>
          <w:szCs w:val="28"/>
          <w:u w:val="single"/>
        </w:rPr>
        <w:t>:</w:t>
      </w:r>
      <w:r>
        <w:rPr>
          <w:sz w:val="28"/>
          <w:szCs w:val="28"/>
          <w:u w:val="single"/>
        </w:rPr>
        <w:tab/>
        <w:t>Determining the Speed of Light</w:t>
      </w:r>
    </w:p>
    <w:p w:rsidR="00C311D7" w:rsidRDefault="00C311D7" w:rsidP="00C311D7">
      <w:pPr>
        <w:pStyle w:val="NoSpacing"/>
        <w:ind w:firstLine="284"/>
      </w:pPr>
      <w:r>
        <w:t>Using a microwave</w:t>
      </w:r>
    </w:p>
    <w:p w:rsidR="00C311D7" w:rsidRDefault="00C311D7" w:rsidP="00C311D7">
      <w:pPr>
        <w:pStyle w:val="NoSpacing"/>
      </w:pPr>
    </w:p>
    <w:p w:rsidR="00B23DEE" w:rsidRPr="00B23DEE" w:rsidRDefault="00B23DEE" w:rsidP="00B23DEE">
      <w:pPr>
        <w:pStyle w:val="NoSpacing"/>
        <w:rPr>
          <w:sz w:val="28"/>
          <w:szCs w:val="28"/>
          <w:u w:val="single"/>
        </w:rPr>
      </w:pPr>
      <w:r w:rsidRPr="00B23DEE">
        <w:rPr>
          <w:sz w:val="28"/>
          <w:szCs w:val="28"/>
          <w:u w:val="single"/>
        </w:rPr>
        <w:t>Activity#</w:t>
      </w:r>
      <w:r w:rsidR="003D06F6">
        <w:rPr>
          <w:sz w:val="28"/>
          <w:szCs w:val="28"/>
          <w:u w:val="single"/>
        </w:rPr>
        <w:t>8</w:t>
      </w:r>
      <w:r w:rsidRPr="00B23DEE">
        <w:rPr>
          <w:sz w:val="28"/>
          <w:szCs w:val="28"/>
          <w:u w:val="single"/>
        </w:rPr>
        <w:t>:</w:t>
      </w:r>
      <w:r w:rsidRPr="00B23DEE">
        <w:rPr>
          <w:sz w:val="28"/>
          <w:szCs w:val="28"/>
          <w:u w:val="single"/>
        </w:rPr>
        <w:tab/>
      </w:r>
      <w:r w:rsidR="00EB236E">
        <w:rPr>
          <w:sz w:val="28"/>
          <w:szCs w:val="28"/>
          <w:u w:val="single"/>
        </w:rPr>
        <w:t>Electron Diffraction</w:t>
      </w:r>
    </w:p>
    <w:p w:rsidR="00B23DEE" w:rsidRDefault="00B23DEE" w:rsidP="00B23DEE">
      <w:pPr>
        <w:pStyle w:val="NoSpacing"/>
      </w:pPr>
    </w:p>
    <w:p w:rsidR="00EB236E" w:rsidRPr="00B23DEE" w:rsidRDefault="00EB236E" w:rsidP="00EB236E">
      <w:pPr>
        <w:pStyle w:val="NoSpacing"/>
        <w:rPr>
          <w:sz w:val="28"/>
          <w:szCs w:val="28"/>
          <w:u w:val="single"/>
        </w:rPr>
      </w:pPr>
      <w:r w:rsidRPr="00B23DEE">
        <w:rPr>
          <w:sz w:val="28"/>
          <w:szCs w:val="28"/>
          <w:u w:val="single"/>
        </w:rPr>
        <w:t>Activity#</w:t>
      </w:r>
      <w:r w:rsidR="003D06F6">
        <w:rPr>
          <w:sz w:val="28"/>
          <w:szCs w:val="28"/>
          <w:u w:val="single"/>
        </w:rPr>
        <w:t>9</w:t>
      </w:r>
      <w:r w:rsidRPr="00B23DEE">
        <w:rPr>
          <w:sz w:val="28"/>
          <w:szCs w:val="28"/>
          <w:u w:val="single"/>
        </w:rPr>
        <w:t>:</w:t>
      </w:r>
      <w:r w:rsidRPr="00B23DEE">
        <w:rPr>
          <w:sz w:val="28"/>
          <w:szCs w:val="28"/>
          <w:u w:val="single"/>
        </w:rPr>
        <w:tab/>
      </w:r>
      <w:r>
        <w:rPr>
          <w:sz w:val="28"/>
          <w:szCs w:val="28"/>
          <w:u w:val="single"/>
        </w:rPr>
        <w:t>Holography</w:t>
      </w:r>
    </w:p>
    <w:p w:rsidR="003D06F6" w:rsidRDefault="00EB236E" w:rsidP="00CD6B7D">
      <w:pPr>
        <w:pStyle w:val="NoSpacing"/>
        <w:ind w:firstLine="284"/>
      </w:pPr>
      <w:proofErr w:type="gramStart"/>
      <w:r>
        <w:t>using</w:t>
      </w:r>
      <w:proofErr w:type="gramEnd"/>
      <w:r>
        <w:t xml:space="preserve"> lasers to make images</w:t>
      </w:r>
    </w:p>
    <w:p w:rsidR="003D06F6" w:rsidRDefault="003D06F6" w:rsidP="00CD6B7D">
      <w:pPr>
        <w:pStyle w:val="NoSpacing"/>
        <w:pBdr>
          <w:bottom w:val="dotted" w:sz="24" w:space="1" w:color="auto"/>
        </w:pBdr>
        <w:ind w:firstLine="284"/>
      </w:pPr>
    </w:p>
    <w:p w:rsidR="00B23DEE" w:rsidRPr="00CD6B7D" w:rsidRDefault="003D06F6" w:rsidP="00CD6B7D">
      <w:pPr>
        <w:pStyle w:val="NoSpacing"/>
        <w:ind w:firstLine="284"/>
      </w:pPr>
      <w:r>
        <w:t>ROCKETS!!!</w:t>
      </w:r>
      <w:r w:rsidR="00B23DEE" w:rsidRPr="005F3ABF">
        <w:rPr>
          <w:b/>
          <w:sz w:val="28"/>
          <w:szCs w:val="28"/>
        </w:rPr>
        <w:br w:type="page"/>
      </w:r>
    </w:p>
    <w:p w:rsidR="00005957" w:rsidRPr="005C43ED" w:rsidRDefault="004D46E6" w:rsidP="00005957">
      <w:pPr>
        <w:pStyle w:val="NoSpacing"/>
      </w:pPr>
      <w:r>
        <w:rPr>
          <w:noProof/>
          <w:lang w:val="en-CA" w:eastAsia="en-CA" w:bidi="ar-SA"/>
        </w:rPr>
        <w:lastRenderedPageBreak/>
        <w:drawing>
          <wp:anchor distT="0" distB="0" distL="114300" distR="114300" simplePos="0" relativeHeight="252068864" behindDoc="1" locked="0" layoutInCell="1" allowOverlap="1" wp14:anchorId="373485FE" wp14:editId="75052D53">
            <wp:simplePos x="0" y="0"/>
            <wp:positionH relativeFrom="column">
              <wp:posOffset>4394200</wp:posOffset>
            </wp:positionH>
            <wp:positionV relativeFrom="paragraph">
              <wp:posOffset>-377190</wp:posOffset>
            </wp:positionV>
            <wp:extent cx="1444625" cy="1019175"/>
            <wp:effectExtent l="0" t="0" r="3175" b="9525"/>
            <wp:wrapTight wrapText="bothSides">
              <wp:wrapPolygon edited="0">
                <wp:start x="0" y="0"/>
                <wp:lineTo x="0" y="21398"/>
                <wp:lineTo x="21363" y="21398"/>
                <wp:lineTo x="21363" y="0"/>
                <wp:lineTo x="0" y="0"/>
              </wp:wrapPolygon>
            </wp:wrapTight>
            <wp:docPr id="68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44625" cy="1019175"/>
                    </a:xfrm>
                    <a:prstGeom prst="rect">
                      <a:avLst/>
                    </a:prstGeom>
                    <a:noFill/>
                    <a:ln w="9525">
                      <a:noFill/>
                      <a:miter lim="800000"/>
                      <a:headEnd/>
                      <a:tailEnd/>
                    </a:ln>
                  </pic:spPr>
                </pic:pic>
              </a:graphicData>
            </a:graphic>
          </wp:anchor>
        </w:drawing>
      </w:r>
      <w:r w:rsidR="00005957">
        <w:rPr>
          <w:noProof/>
          <w:lang w:val="en-CA" w:eastAsia="en-CA" w:bidi="ar-SA"/>
        </w:rPr>
        <w:drawing>
          <wp:anchor distT="0" distB="0" distL="114300" distR="114300" simplePos="0" relativeHeight="251666432" behindDoc="1" locked="0" layoutInCell="1" allowOverlap="1" wp14:anchorId="01796D39" wp14:editId="2A5FC44D">
            <wp:simplePos x="0" y="0"/>
            <wp:positionH relativeFrom="column">
              <wp:posOffset>0</wp:posOffset>
            </wp:positionH>
            <wp:positionV relativeFrom="paragraph">
              <wp:posOffset>0</wp:posOffset>
            </wp:positionV>
            <wp:extent cx="645795" cy="790575"/>
            <wp:effectExtent l="19050" t="0" r="1905" b="0"/>
            <wp:wrapTight wrapText="bothSides">
              <wp:wrapPolygon edited="0">
                <wp:start x="-637" y="0"/>
                <wp:lineTo x="-637" y="21340"/>
                <wp:lineTo x="21664" y="21340"/>
                <wp:lineTo x="21664" y="0"/>
                <wp:lineTo x="-637" y="0"/>
              </wp:wrapPolygon>
            </wp:wrapTight>
            <wp:docPr id="32"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sidR="0016264E">
        <w:rPr>
          <w:b/>
          <w:i/>
          <w:color w:val="31849B" w:themeColor="accent5" w:themeShade="BF"/>
          <w:sz w:val="36"/>
          <w:szCs w:val="36"/>
        </w:rPr>
        <w:t>ISSYP</w:t>
      </w:r>
      <w:r w:rsidR="00005957" w:rsidRPr="005C43ED">
        <w:t xml:space="preserve"> </w:t>
      </w:r>
      <w:r w:rsidR="009F4F12">
        <w:rPr>
          <w:sz w:val="36"/>
          <w:szCs w:val="36"/>
        </w:rPr>
        <w:t>FUN WITH PHYSICS</w:t>
      </w:r>
      <w:r w:rsidR="00005957" w:rsidRPr="005C43ED">
        <w:rPr>
          <w:sz w:val="36"/>
          <w:szCs w:val="36"/>
        </w:rPr>
        <w:t xml:space="preserve"> #1</w:t>
      </w:r>
      <w:r w:rsidR="005F21BA" w:rsidRPr="005F21BA">
        <w:rPr>
          <w:noProof/>
          <w:lang w:bidi="ar-SA"/>
        </w:rPr>
        <w:t xml:space="preserve"> </w:t>
      </w:r>
    </w:p>
    <w:p w:rsidR="00005957" w:rsidRPr="005C43ED" w:rsidRDefault="00A63AAD" w:rsidP="00005957">
      <w:pPr>
        <w:rPr>
          <w:sz w:val="36"/>
          <w:szCs w:val="36"/>
        </w:rPr>
      </w:pPr>
      <w:r>
        <w:rPr>
          <w:noProof/>
          <w:sz w:val="36"/>
          <w:szCs w:val="36"/>
          <w:lang w:val="en-CA" w:eastAsia="en-CA" w:bidi="ar-SA"/>
        </w:rPr>
        <mc:AlternateContent>
          <mc:Choice Requires="wps">
            <w:drawing>
              <wp:anchor distT="4294967295" distB="4294967295" distL="114300" distR="114300" simplePos="0" relativeHeight="251667456" behindDoc="0" locked="0" layoutInCell="1" allowOverlap="1" wp14:anchorId="36FA9857" wp14:editId="46B302D5">
                <wp:simplePos x="0" y="0"/>
                <wp:positionH relativeFrom="column">
                  <wp:posOffset>40640</wp:posOffset>
                </wp:positionH>
                <wp:positionV relativeFrom="paragraph">
                  <wp:posOffset>377824</wp:posOffset>
                </wp:positionV>
                <wp:extent cx="5134610" cy="0"/>
                <wp:effectExtent l="0" t="0" r="27940" b="19050"/>
                <wp:wrapNone/>
                <wp:docPr id="7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461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3.2pt;margin-top:29.75pt;width:404.3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" strokecolor="#31849b [2408]" strokeweight="1pt"/>
            </w:pict>
          </mc:Fallback>
        </mc:AlternateContent>
      </w:r>
      <w:r w:rsidR="004D46E6">
        <w:rPr>
          <w:sz w:val="36"/>
          <w:szCs w:val="36"/>
        </w:rPr>
        <w:t>Photoelectric Effect</w:t>
      </w:r>
    </w:p>
    <w:p w:rsidR="00005957" w:rsidRDefault="00005957" w:rsidP="00005957">
      <w:pPr>
        <w:pStyle w:val="NoSpacing"/>
      </w:pPr>
    </w:p>
    <w:p w:rsidR="004D46E6" w:rsidRDefault="004D46E6" w:rsidP="004D46E6">
      <w:pPr>
        <w:pStyle w:val="NoSpacing"/>
        <w:rPr>
          <w:rFonts w:asciiTheme="minorHAnsi" w:hAnsiTheme="minorHAnsi" w:cstheme="minorHAnsi"/>
        </w:rPr>
      </w:pPr>
      <w:r w:rsidRPr="00536E47">
        <w:rPr>
          <w:rFonts w:asciiTheme="minorHAnsi" w:hAnsiTheme="minorHAnsi" w:cstheme="minorHAnsi"/>
        </w:rPr>
        <w:t xml:space="preserve">In this activity, you will observe light waves behaving like particles as you investigate how the kinetic energy of electrons ejected from a metal surface is related to the frequency of </w:t>
      </w:r>
      <w:r>
        <w:rPr>
          <w:rFonts w:asciiTheme="minorHAnsi" w:hAnsiTheme="minorHAnsi" w:cstheme="minorHAnsi"/>
        </w:rPr>
        <w:t xml:space="preserve">incident </w:t>
      </w:r>
      <w:r w:rsidRPr="00536E47">
        <w:rPr>
          <w:rFonts w:asciiTheme="minorHAnsi" w:hAnsiTheme="minorHAnsi" w:cstheme="minorHAnsi"/>
        </w:rPr>
        <w:t xml:space="preserve">light. </w:t>
      </w:r>
      <w:r>
        <w:rPr>
          <w:rFonts w:asciiTheme="minorHAnsi" w:hAnsiTheme="minorHAnsi" w:cstheme="minorHAnsi"/>
        </w:rPr>
        <w:t xml:space="preserve">The energy of a classical wave depends on its amplitude (or intensity), not its frequency. If the energy of light is found to depend on its frequency then light must not be a classical wave. </w:t>
      </w:r>
    </w:p>
    <w:p w:rsidR="004D46E6"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r>
        <w:rPr>
          <w:rFonts w:asciiTheme="minorHAnsi" w:hAnsiTheme="minorHAnsi" w:cstheme="minorHAnsi"/>
        </w:rPr>
        <w:t>T</w:t>
      </w:r>
      <w:r w:rsidRPr="00536E47">
        <w:rPr>
          <w:rFonts w:asciiTheme="minorHAnsi" w:hAnsiTheme="minorHAnsi" w:cstheme="minorHAnsi"/>
        </w:rPr>
        <w:t xml:space="preserve">he maximum kinetic energy of the ejected electrons </w:t>
      </w:r>
      <w:r>
        <w:rPr>
          <w:rFonts w:asciiTheme="minorHAnsi" w:hAnsiTheme="minorHAnsi" w:cstheme="minorHAnsi"/>
        </w:rPr>
        <w:t xml:space="preserve">is found </w:t>
      </w:r>
      <w:r w:rsidRPr="00536E47">
        <w:rPr>
          <w:rFonts w:asciiTheme="minorHAnsi" w:hAnsiTheme="minorHAnsi" w:cstheme="minorHAnsi"/>
        </w:rPr>
        <w:t xml:space="preserve">by measuring the reverse potential difference applied across the phototube required to stop the flow of ejected electrons (cutoff potential). </w:t>
      </w:r>
    </w:p>
    <w:p w:rsidR="004D46E6" w:rsidRPr="00536E47" w:rsidRDefault="004D46E6" w:rsidP="004D46E6">
      <w:pPr>
        <w:pStyle w:val="NoSpacing"/>
        <w:rPr>
          <w:rFonts w:asciiTheme="minorHAnsi" w:hAnsiTheme="minorHAnsi" w:cstheme="minorHAnsi"/>
        </w:rPr>
      </w:pPr>
      <w:r>
        <w:rPr>
          <w:noProof/>
          <w:lang w:val="en-CA" w:eastAsia="en-CA" w:bidi="ar-SA"/>
        </w:rPr>
        <w:drawing>
          <wp:anchor distT="0" distB="0" distL="114300" distR="114300" simplePos="0" relativeHeight="252073984" behindDoc="1" locked="0" layoutInCell="1" allowOverlap="1" wp14:anchorId="1E5E611E" wp14:editId="25C083D5">
            <wp:simplePos x="0" y="0"/>
            <wp:positionH relativeFrom="column">
              <wp:posOffset>4218940</wp:posOffset>
            </wp:positionH>
            <wp:positionV relativeFrom="paragraph">
              <wp:posOffset>169186</wp:posOffset>
            </wp:positionV>
            <wp:extent cx="1885468" cy="3107635"/>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electric simp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468" cy="3107635"/>
                    </a:xfrm>
                    <a:prstGeom prst="rect">
                      <a:avLst/>
                    </a:prstGeom>
                  </pic:spPr>
                </pic:pic>
              </a:graphicData>
            </a:graphic>
            <wp14:sizeRelH relativeFrom="margin">
              <wp14:pctWidth>0</wp14:pctWidth>
            </wp14:sizeRelH>
            <wp14:sizeRelV relativeFrom="margin">
              <wp14:pctHeight>0</wp14:pctHeight>
            </wp14:sizeRelV>
          </wp:anchor>
        </w:drawing>
      </w:r>
    </w:p>
    <w:p w:rsidR="004D46E6" w:rsidRPr="00536E47" w:rsidRDefault="004D46E6" w:rsidP="004D46E6">
      <w:pPr>
        <w:pStyle w:val="NoSpacing"/>
        <w:rPr>
          <w:rFonts w:asciiTheme="minorHAnsi" w:hAnsiTheme="minorHAnsi" w:cstheme="minorHAnsi"/>
          <w:b/>
        </w:rPr>
      </w:pPr>
      <w:r w:rsidRPr="00536E47">
        <w:rPr>
          <w:rFonts w:asciiTheme="minorHAnsi" w:hAnsiTheme="minorHAnsi" w:cstheme="minorHAnsi"/>
          <w:b/>
        </w:rPr>
        <w:t>Instructions</w:t>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1.</w:t>
      </w:r>
      <w:r w:rsidRPr="00536E47">
        <w:rPr>
          <w:rFonts w:asciiTheme="minorHAnsi" w:hAnsiTheme="minorHAnsi" w:cstheme="minorHAnsi"/>
        </w:rPr>
        <w:tab/>
        <w:t xml:space="preserve">Set the photocurrent meter to 200 mV DC. </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2.</w:t>
      </w:r>
      <w:r w:rsidRPr="00536E47">
        <w:rPr>
          <w:rFonts w:asciiTheme="minorHAnsi" w:hAnsiTheme="minorHAnsi" w:cstheme="minorHAnsi"/>
        </w:rPr>
        <w:tab/>
        <w:t xml:space="preserve">Set the stopping potential meter to 20 V DC. Turn the knob on the </w:t>
      </w:r>
    </w:p>
    <w:p w:rsidR="004D46E6" w:rsidRDefault="004D46E6" w:rsidP="004D46E6">
      <w:pPr>
        <w:pStyle w:val="NoSpacing"/>
        <w:rPr>
          <w:rFonts w:asciiTheme="minorHAnsi" w:hAnsiTheme="minorHAnsi" w:cstheme="minorHAnsi"/>
        </w:rPr>
      </w:pPr>
      <w:r w:rsidRPr="00536E47">
        <w:rPr>
          <w:rFonts w:asciiTheme="minorHAnsi" w:hAnsiTheme="minorHAnsi" w:cstheme="minorHAnsi"/>
        </w:rPr>
        <w:tab/>
      </w:r>
      <w:proofErr w:type="gramStart"/>
      <w:r w:rsidRPr="00536E47">
        <w:rPr>
          <w:rFonts w:asciiTheme="minorHAnsi" w:hAnsiTheme="minorHAnsi" w:cstheme="minorHAnsi"/>
        </w:rPr>
        <w:t>apparatus</w:t>
      </w:r>
      <w:proofErr w:type="gramEnd"/>
      <w:r w:rsidRPr="00536E47">
        <w:rPr>
          <w:rFonts w:asciiTheme="minorHAnsi" w:hAnsiTheme="minorHAnsi" w:cstheme="minorHAnsi"/>
        </w:rPr>
        <w:t xml:space="preserve"> counterclockwise to start at zero reverse potential.</w:t>
      </w:r>
    </w:p>
    <w:p w:rsidR="004D46E6" w:rsidRDefault="004D46E6" w:rsidP="004D46E6">
      <w:pPr>
        <w:pStyle w:val="NoSpacing"/>
        <w:rPr>
          <w:rFonts w:asciiTheme="minorHAnsi" w:hAnsiTheme="minorHAnsi" w:cstheme="minorHAnsi"/>
        </w:rPr>
      </w:pPr>
    </w:p>
    <w:p w:rsidR="004D46E6" w:rsidRDefault="004D46E6" w:rsidP="004D46E6">
      <w:pPr>
        <w:pStyle w:val="NoSpacing"/>
        <w:rPr>
          <w:rFonts w:asciiTheme="minorHAnsi" w:hAnsiTheme="minorHAnsi" w:cstheme="minorHAnsi"/>
        </w:rPr>
      </w:pPr>
      <w:r>
        <w:rPr>
          <w:rFonts w:asciiTheme="minorHAnsi" w:hAnsiTheme="minorHAnsi" w:cstheme="minorHAnsi"/>
        </w:rPr>
        <w:t xml:space="preserve">3. </w:t>
      </w:r>
      <w:r w:rsidRPr="00536E47">
        <w:rPr>
          <w:rFonts w:asciiTheme="minorHAnsi" w:hAnsiTheme="minorHAnsi" w:cstheme="minorHAnsi"/>
        </w:rPr>
        <w:t xml:space="preserve">Insert </w:t>
      </w:r>
      <w:r>
        <w:rPr>
          <w:rFonts w:asciiTheme="minorHAnsi" w:hAnsiTheme="minorHAnsi" w:cstheme="minorHAnsi"/>
        </w:rPr>
        <w:t>the red LED into the apparatus (longer lead goes into + socket).</w:t>
      </w:r>
    </w:p>
    <w:p w:rsidR="004D46E6" w:rsidRPr="00536E47" w:rsidRDefault="004D46E6" w:rsidP="004D46E6">
      <w:pPr>
        <w:pStyle w:val="NoSpacing"/>
        <w:rPr>
          <w:rFonts w:asciiTheme="minorHAnsi" w:hAnsiTheme="minorHAnsi" w:cstheme="minorHAnsi"/>
        </w:rPr>
      </w:pPr>
      <w:r>
        <w:rPr>
          <w:rFonts w:asciiTheme="minorHAnsi" w:hAnsiTheme="minorHAnsi" w:cstheme="minorHAnsi"/>
        </w:rPr>
        <w:t xml:space="preserve">   </w:t>
      </w:r>
      <w:r w:rsidRPr="00536E47">
        <w:rPr>
          <w:rFonts w:asciiTheme="minorHAnsi" w:hAnsiTheme="minorHAnsi" w:cstheme="minorHAnsi"/>
        </w:rPr>
        <w:t>The photocurrent meter indicates</w:t>
      </w:r>
      <w:r>
        <w:rPr>
          <w:rFonts w:asciiTheme="minorHAnsi" w:hAnsiTheme="minorHAnsi" w:cstheme="minorHAnsi"/>
        </w:rPr>
        <w:t xml:space="preserve"> </w:t>
      </w:r>
      <w:r w:rsidRPr="00536E47">
        <w:rPr>
          <w:rFonts w:asciiTheme="minorHAnsi" w:hAnsiTheme="minorHAnsi" w:cstheme="minorHAnsi"/>
        </w:rPr>
        <w:t>the flow of electrons.</w:t>
      </w:r>
    </w:p>
    <w:p w:rsidR="004D46E6" w:rsidRPr="00536E47" w:rsidRDefault="004D46E6" w:rsidP="004D46E6">
      <w:pPr>
        <w:pStyle w:val="NoSpacing"/>
        <w:rPr>
          <w:rFonts w:asciiTheme="minorHAnsi" w:hAnsiTheme="minorHAnsi" w:cstheme="minorHAnsi"/>
        </w:rPr>
      </w:pPr>
      <w:r>
        <w:rPr>
          <w:rFonts w:asciiTheme="minorHAnsi" w:hAnsiTheme="minorHAnsi" w:cstheme="minorHAnsi"/>
        </w:rPr>
        <w:t>4</w:t>
      </w:r>
      <w:r w:rsidRPr="00536E47">
        <w:rPr>
          <w:rFonts w:asciiTheme="minorHAnsi" w:hAnsiTheme="minorHAnsi" w:cstheme="minorHAnsi"/>
        </w:rPr>
        <w:t>.</w:t>
      </w:r>
      <w:r w:rsidRPr="00536E47">
        <w:rPr>
          <w:rFonts w:asciiTheme="minorHAnsi" w:hAnsiTheme="minorHAnsi" w:cstheme="minorHAnsi"/>
        </w:rPr>
        <w:tab/>
        <w:t>Increase the stopping potential by turning the knob clockwise until</w:t>
      </w:r>
    </w:p>
    <w:p w:rsidR="004D46E6" w:rsidRDefault="004D46E6" w:rsidP="004D46E6">
      <w:pPr>
        <w:pStyle w:val="NoSpacing"/>
        <w:rPr>
          <w:rFonts w:asciiTheme="minorHAnsi" w:hAnsiTheme="minorHAnsi" w:cstheme="minorHAnsi"/>
        </w:rPr>
      </w:pPr>
      <w:r>
        <w:rPr>
          <w:rFonts w:asciiTheme="minorHAnsi" w:hAnsiTheme="minorHAnsi" w:cstheme="minorHAnsi"/>
        </w:rPr>
        <w:t xml:space="preserve">     </w:t>
      </w:r>
      <w:proofErr w:type="gramStart"/>
      <w:r w:rsidRPr="00536E47">
        <w:rPr>
          <w:rFonts w:asciiTheme="minorHAnsi" w:hAnsiTheme="minorHAnsi" w:cstheme="minorHAnsi"/>
        </w:rPr>
        <w:t>the</w:t>
      </w:r>
      <w:proofErr w:type="gramEnd"/>
      <w:r w:rsidRPr="00536E47">
        <w:rPr>
          <w:rFonts w:asciiTheme="minorHAnsi" w:hAnsiTheme="minorHAnsi" w:cstheme="minorHAnsi"/>
        </w:rPr>
        <w:t xml:space="preserve"> photocurrent goes to zero. Record the cutoff potential, V</w:t>
      </w:r>
      <w:r w:rsidRPr="00536E47">
        <w:rPr>
          <w:rFonts w:asciiTheme="minorHAnsi" w:hAnsiTheme="minorHAnsi" w:cstheme="minorHAnsi"/>
          <w:vertAlign w:val="subscript"/>
        </w:rPr>
        <w:t>0</w:t>
      </w:r>
      <w:r w:rsidRPr="00E947E5">
        <w:rPr>
          <w:rFonts w:asciiTheme="minorHAnsi" w:hAnsiTheme="minorHAnsi" w:cstheme="minorHAnsi"/>
        </w:rPr>
        <w:t xml:space="preserve">, in </w:t>
      </w:r>
    </w:p>
    <w:p w:rsidR="004D46E6" w:rsidRPr="00E947E5" w:rsidRDefault="00FA098B" w:rsidP="004D46E6">
      <w:pPr>
        <w:pStyle w:val="NoSpacing"/>
        <w:rPr>
          <w:rFonts w:asciiTheme="minorHAnsi" w:hAnsiTheme="minorHAnsi" w:cstheme="minorHAnsi"/>
        </w:rPr>
      </w:pPr>
      <w:r>
        <w:rPr>
          <w:rFonts w:asciiTheme="minorHAnsi" w:hAnsiTheme="minorHAnsi" w:cstheme="minorHAnsi"/>
        </w:rPr>
        <w:t xml:space="preserve"> </w:t>
      </w:r>
      <w:r w:rsidR="004D46E6">
        <w:rPr>
          <w:rFonts w:asciiTheme="minorHAnsi" w:hAnsiTheme="minorHAnsi" w:cstheme="minorHAnsi"/>
        </w:rPr>
        <w:t xml:space="preserve">    </w:t>
      </w:r>
      <w:proofErr w:type="gramStart"/>
      <w:r w:rsidR="004D46E6" w:rsidRPr="00E947E5">
        <w:rPr>
          <w:rFonts w:asciiTheme="minorHAnsi" w:hAnsiTheme="minorHAnsi" w:cstheme="minorHAnsi"/>
        </w:rPr>
        <w:t>the</w:t>
      </w:r>
      <w:proofErr w:type="gramEnd"/>
      <w:r w:rsidR="004D46E6" w:rsidRPr="00E947E5">
        <w:rPr>
          <w:rFonts w:asciiTheme="minorHAnsi" w:hAnsiTheme="minorHAnsi" w:cstheme="minorHAnsi"/>
        </w:rPr>
        <w:t xml:space="preserve"> table below.</w:t>
      </w:r>
    </w:p>
    <w:p w:rsidR="004D46E6" w:rsidRPr="00E947E5" w:rsidRDefault="004D46E6" w:rsidP="004D46E6">
      <w:pPr>
        <w:pStyle w:val="NoSpacing"/>
        <w:rPr>
          <w:rFonts w:asciiTheme="minorHAnsi" w:hAnsiTheme="minorHAnsi" w:cstheme="minorHAnsi"/>
        </w:rPr>
      </w:pPr>
      <w:r w:rsidRPr="00E947E5">
        <w:rPr>
          <w:rFonts w:asciiTheme="minorHAnsi" w:hAnsiTheme="minorHAnsi" w:cstheme="minorHAnsi"/>
        </w:rPr>
        <w:t>5.</w:t>
      </w:r>
      <w:r w:rsidRPr="00E947E5">
        <w:rPr>
          <w:rFonts w:asciiTheme="minorHAnsi" w:hAnsiTheme="minorHAnsi" w:cstheme="minorHAnsi"/>
        </w:rPr>
        <w:tab/>
        <w:t>Repeat steps 2-4 for the other three LEDs.</w:t>
      </w:r>
    </w:p>
    <w:p w:rsidR="004D46E6" w:rsidRPr="00536E47" w:rsidRDefault="004D46E6" w:rsidP="004D46E6">
      <w:pPr>
        <w:pStyle w:val="NoSpacing"/>
        <w:rPr>
          <w:rFonts w:asciiTheme="minorHAnsi" w:hAnsiTheme="minorHAnsi" w:cstheme="minorHAnsi"/>
        </w:rPr>
      </w:pPr>
      <w:r w:rsidRPr="00E947E5">
        <w:rPr>
          <w:rFonts w:asciiTheme="minorHAnsi" w:hAnsiTheme="minorHAnsi" w:cstheme="minorHAnsi"/>
        </w:rPr>
        <w:t>6.</w:t>
      </w:r>
      <w:r w:rsidRPr="00E947E5">
        <w:rPr>
          <w:rFonts w:asciiTheme="minorHAnsi" w:hAnsiTheme="minorHAnsi" w:cstheme="minorHAnsi"/>
        </w:rPr>
        <w:tab/>
        <w:t>Complete the bottom row of the table.</w:t>
      </w:r>
    </w:p>
    <w:p w:rsidR="004D46E6" w:rsidRPr="00536E47" w:rsidRDefault="004D46E6" w:rsidP="004D46E6">
      <w:pPr>
        <w:pStyle w:val="NoSpacing"/>
        <w:rPr>
          <w:rFonts w:asciiTheme="minorHAnsi" w:hAnsiTheme="minorHAnsi" w:cstheme="minorHAnsi"/>
          <w:b/>
        </w:rPr>
      </w:pPr>
    </w:p>
    <w:p w:rsidR="004D46E6" w:rsidRPr="00536E47" w:rsidRDefault="004D46E6" w:rsidP="004D46E6">
      <w:pPr>
        <w:pStyle w:val="NoSpacing"/>
        <w:rPr>
          <w:rFonts w:asciiTheme="minorHAnsi" w:hAnsiTheme="minorHAnsi" w:cstheme="minorHAnsi"/>
          <w:b/>
        </w:rPr>
      </w:pPr>
    </w:p>
    <w:p w:rsidR="004D46E6" w:rsidRPr="00536E47" w:rsidRDefault="004D46E6" w:rsidP="004D46E6">
      <w:pPr>
        <w:pStyle w:val="NoSpacing"/>
        <w:rPr>
          <w:rFonts w:asciiTheme="minorHAnsi" w:hAnsiTheme="minorHAnsi" w:cstheme="minorHAnsi"/>
          <w:b/>
        </w:rPr>
      </w:pPr>
    </w:p>
    <w:p w:rsidR="004D46E6" w:rsidRPr="00536E47" w:rsidRDefault="004D46E6" w:rsidP="004D46E6">
      <w:pPr>
        <w:pStyle w:val="NoSpacing"/>
        <w:rPr>
          <w:rFonts w:asciiTheme="minorHAnsi" w:hAnsiTheme="minorHAnsi" w:cstheme="minorHAnsi"/>
          <w:b/>
        </w:rPr>
      </w:pPr>
      <w:r w:rsidRPr="00536E47">
        <w:rPr>
          <w:rFonts w:asciiTheme="minorHAnsi" w:hAnsiTheme="minorHAnsi" w:cstheme="minorHAnsi"/>
          <w:b/>
        </w:rPr>
        <w:t>Observations</w:t>
      </w:r>
    </w:p>
    <w:tbl>
      <w:tblPr>
        <w:tblStyle w:val="TableGrid"/>
        <w:tblW w:w="0" w:type="auto"/>
        <w:tblLook w:val="04A0" w:firstRow="1" w:lastRow="0" w:firstColumn="1" w:lastColumn="0" w:noHBand="0" w:noVBand="1"/>
      </w:tblPr>
      <w:tblGrid>
        <w:gridCol w:w="1758"/>
        <w:gridCol w:w="1346"/>
        <w:gridCol w:w="1347"/>
        <w:gridCol w:w="1347"/>
        <w:gridCol w:w="1347"/>
      </w:tblGrid>
      <w:tr w:rsidR="004D46E6" w:rsidRPr="00536E47" w:rsidTr="004D46E6">
        <w:tc>
          <w:tcPr>
            <w:tcW w:w="1758" w:type="dxa"/>
            <w:tcBorders>
              <w:top w:val="nil"/>
              <w:left w:val="nil"/>
            </w:tcBorders>
            <w:tcMar>
              <w:left w:w="57" w:type="dxa"/>
            </w:tcMar>
          </w:tcPr>
          <w:p w:rsidR="004D46E6" w:rsidRPr="00536E47" w:rsidRDefault="004D46E6" w:rsidP="004D46E6">
            <w:pPr>
              <w:pStyle w:val="NoSpacing"/>
              <w:rPr>
                <w:rFonts w:asciiTheme="minorHAnsi" w:hAnsiTheme="minorHAnsi" w:cstheme="minorHAnsi"/>
              </w:rPr>
            </w:pPr>
          </w:p>
        </w:tc>
        <w:tc>
          <w:tcPr>
            <w:tcW w:w="1346" w:type="dxa"/>
          </w:tcPr>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Red</w:t>
            </w:r>
          </w:p>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(660 nm)</w:t>
            </w:r>
          </w:p>
        </w:tc>
        <w:tc>
          <w:tcPr>
            <w:tcW w:w="1347" w:type="dxa"/>
          </w:tcPr>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Amber</w:t>
            </w:r>
          </w:p>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(600 nm)</w:t>
            </w:r>
          </w:p>
        </w:tc>
        <w:tc>
          <w:tcPr>
            <w:tcW w:w="1347" w:type="dxa"/>
          </w:tcPr>
          <w:p w:rsidR="004D46E6" w:rsidRPr="00536E47" w:rsidRDefault="004D46E6" w:rsidP="004D46E6">
            <w:pPr>
              <w:pStyle w:val="NoSpacing"/>
              <w:jc w:val="center"/>
              <w:rPr>
                <w:rFonts w:asciiTheme="minorHAnsi" w:hAnsiTheme="minorHAnsi" w:cstheme="minorHAnsi"/>
              </w:rPr>
            </w:pPr>
            <w:r>
              <w:rPr>
                <w:rFonts w:asciiTheme="minorHAnsi" w:hAnsiTheme="minorHAnsi" w:cstheme="minorHAnsi"/>
              </w:rPr>
              <w:t>Green</w:t>
            </w:r>
          </w:p>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(5</w:t>
            </w:r>
            <w:r>
              <w:rPr>
                <w:rFonts w:asciiTheme="minorHAnsi" w:hAnsiTheme="minorHAnsi" w:cstheme="minorHAnsi"/>
              </w:rPr>
              <w:t>65</w:t>
            </w:r>
            <w:r w:rsidRPr="00536E47">
              <w:rPr>
                <w:rFonts w:asciiTheme="minorHAnsi" w:hAnsiTheme="minorHAnsi" w:cstheme="minorHAnsi"/>
              </w:rPr>
              <w:t xml:space="preserve"> nm)</w:t>
            </w:r>
          </w:p>
        </w:tc>
        <w:tc>
          <w:tcPr>
            <w:tcW w:w="1347" w:type="dxa"/>
          </w:tcPr>
          <w:p w:rsidR="004D46E6" w:rsidRPr="00536E47" w:rsidRDefault="004D46E6" w:rsidP="004D46E6">
            <w:pPr>
              <w:pStyle w:val="NoSpacing"/>
              <w:jc w:val="center"/>
              <w:rPr>
                <w:rFonts w:asciiTheme="minorHAnsi" w:hAnsiTheme="minorHAnsi" w:cstheme="minorHAnsi"/>
              </w:rPr>
            </w:pPr>
            <w:r>
              <w:rPr>
                <w:rFonts w:asciiTheme="minorHAnsi" w:hAnsiTheme="minorHAnsi" w:cstheme="minorHAnsi"/>
              </w:rPr>
              <w:t>Blue-</w:t>
            </w:r>
            <w:r w:rsidRPr="00536E47">
              <w:rPr>
                <w:rFonts w:asciiTheme="minorHAnsi" w:hAnsiTheme="minorHAnsi" w:cstheme="minorHAnsi"/>
              </w:rPr>
              <w:t>Green</w:t>
            </w:r>
          </w:p>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(5</w:t>
            </w:r>
            <w:r>
              <w:rPr>
                <w:rFonts w:asciiTheme="minorHAnsi" w:hAnsiTheme="minorHAnsi" w:cstheme="minorHAnsi"/>
              </w:rPr>
              <w:t>2</w:t>
            </w:r>
            <w:r w:rsidRPr="00536E47">
              <w:rPr>
                <w:rFonts w:asciiTheme="minorHAnsi" w:hAnsiTheme="minorHAnsi" w:cstheme="minorHAnsi"/>
              </w:rPr>
              <w:t>5 nm)</w:t>
            </w:r>
          </w:p>
        </w:tc>
      </w:tr>
      <w:tr w:rsidR="004D46E6" w:rsidRPr="00536E47" w:rsidTr="004D46E6">
        <w:trPr>
          <w:trHeight w:val="397"/>
        </w:trPr>
        <w:tc>
          <w:tcPr>
            <w:tcW w:w="1758" w:type="dxa"/>
            <w:vAlign w:val="center"/>
          </w:tcPr>
          <w:p w:rsidR="004D46E6" w:rsidRDefault="004D46E6" w:rsidP="004D46E6">
            <w:pPr>
              <w:pStyle w:val="NoSpacing"/>
              <w:rPr>
                <w:rFonts w:asciiTheme="minorHAnsi" w:hAnsiTheme="minorHAnsi" w:cstheme="minorHAnsi"/>
              </w:rPr>
            </w:pPr>
            <w:r w:rsidRPr="00536E47">
              <w:rPr>
                <w:rFonts w:asciiTheme="minorHAnsi" w:hAnsiTheme="minorHAnsi" w:cstheme="minorHAnsi"/>
              </w:rPr>
              <w:t xml:space="preserve">Frequency </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14</m:t>
                  </m:r>
                </m:sup>
              </m:sSup>
            </m:oMath>
            <w:r w:rsidRPr="00536E47">
              <w:rPr>
                <w:rFonts w:asciiTheme="minorHAnsi" w:hAnsiTheme="minorHAnsi" w:cstheme="minorHAnsi"/>
              </w:rPr>
              <w:t xml:space="preserve"> Hz)</w:t>
            </w:r>
          </w:p>
        </w:tc>
        <w:tc>
          <w:tcPr>
            <w:tcW w:w="1346" w:type="dxa"/>
            <w:vAlign w:val="center"/>
          </w:tcPr>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4.54</w:t>
            </w:r>
          </w:p>
        </w:tc>
        <w:tc>
          <w:tcPr>
            <w:tcW w:w="1347" w:type="dxa"/>
            <w:vAlign w:val="center"/>
          </w:tcPr>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5.00</w:t>
            </w:r>
          </w:p>
        </w:tc>
        <w:tc>
          <w:tcPr>
            <w:tcW w:w="1347" w:type="dxa"/>
            <w:vAlign w:val="center"/>
          </w:tcPr>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5.</w:t>
            </w:r>
            <w:r>
              <w:rPr>
                <w:rFonts w:asciiTheme="minorHAnsi" w:hAnsiTheme="minorHAnsi" w:cstheme="minorHAnsi"/>
              </w:rPr>
              <w:t>31</w:t>
            </w:r>
          </w:p>
        </w:tc>
        <w:tc>
          <w:tcPr>
            <w:tcW w:w="1347" w:type="dxa"/>
            <w:vAlign w:val="center"/>
          </w:tcPr>
          <w:p w:rsidR="004D46E6" w:rsidRPr="00536E47" w:rsidRDefault="004D46E6" w:rsidP="004D46E6">
            <w:pPr>
              <w:pStyle w:val="NoSpacing"/>
              <w:jc w:val="center"/>
              <w:rPr>
                <w:rFonts w:asciiTheme="minorHAnsi" w:hAnsiTheme="minorHAnsi" w:cstheme="minorHAnsi"/>
              </w:rPr>
            </w:pPr>
            <w:r w:rsidRPr="00536E47">
              <w:rPr>
                <w:rFonts w:asciiTheme="minorHAnsi" w:hAnsiTheme="minorHAnsi" w:cstheme="minorHAnsi"/>
              </w:rPr>
              <w:t>5.</w:t>
            </w:r>
            <w:r>
              <w:rPr>
                <w:rFonts w:asciiTheme="minorHAnsi" w:hAnsiTheme="minorHAnsi" w:cstheme="minorHAnsi"/>
              </w:rPr>
              <w:t>7</w:t>
            </w:r>
            <w:r w:rsidRPr="00536E47">
              <w:rPr>
                <w:rFonts w:asciiTheme="minorHAnsi" w:hAnsiTheme="minorHAnsi" w:cstheme="minorHAnsi"/>
              </w:rPr>
              <w:t>1</w:t>
            </w:r>
          </w:p>
        </w:tc>
      </w:tr>
      <w:tr w:rsidR="004D46E6" w:rsidRPr="00536E47" w:rsidTr="004D46E6">
        <w:trPr>
          <w:trHeight w:val="454"/>
        </w:trPr>
        <w:tc>
          <w:tcPr>
            <w:tcW w:w="1758" w:type="dxa"/>
            <w:vAlign w:val="center"/>
          </w:tcPr>
          <w:p w:rsidR="004D46E6" w:rsidRDefault="004D46E6" w:rsidP="004D46E6">
            <w:pPr>
              <w:pStyle w:val="NoSpacing"/>
              <w:rPr>
                <w:rFonts w:asciiTheme="minorHAnsi" w:hAnsiTheme="minorHAnsi" w:cstheme="minorHAnsi"/>
              </w:rPr>
            </w:pPr>
            <w:r w:rsidRPr="00536E47">
              <w:rPr>
                <w:rFonts w:asciiTheme="minorHAnsi" w:hAnsiTheme="minorHAnsi" w:cstheme="minorHAnsi"/>
              </w:rPr>
              <w:t xml:space="preserve">Cutoff Potential </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(V)</w:t>
            </w:r>
          </w:p>
        </w:tc>
        <w:tc>
          <w:tcPr>
            <w:tcW w:w="1346" w:type="dxa"/>
            <w:vAlign w:val="center"/>
          </w:tcPr>
          <w:p w:rsidR="004D46E6" w:rsidRPr="00536E47" w:rsidRDefault="004D46E6" w:rsidP="004D46E6">
            <w:pPr>
              <w:pStyle w:val="NoSpacing"/>
              <w:jc w:val="center"/>
              <w:rPr>
                <w:rFonts w:asciiTheme="minorHAnsi" w:hAnsiTheme="minorHAnsi" w:cstheme="minorHAnsi"/>
              </w:rPr>
            </w:pPr>
          </w:p>
        </w:tc>
        <w:tc>
          <w:tcPr>
            <w:tcW w:w="1347" w:type="dxa"/>
            <w:vAlign w:val="center"/>
          </w:tcPr>
          <w:p w:rsidR="004D46E6" w:rsidRPr="00536E47" w:rsidRDefault="004D46E6" w:rsidP="004D46E6">
            <w:pPr>
              <w:pStyle w:val="NoSpacing"/>
              <w:jc w:val="center"/>
              <w:rPr>
                <w:rFonts w:asciiTheme="minorHAnsi" w:hAnsiTheme="minorHAnsi" w:cstheme="minorHAnsi"/>
              </w:rPr>
            </w:pPr>
          </w:p>
        </w:tc>
        <w:tc>
          <w:tcPr>
            <w:tcW w:w="1347" w:type="dxa"/>
            <w:vAlign w:val="center"/>
          </w:tcPr>
          <w:p w:rsidR="004D46E6" w:rsidRPr="00536E47" w:rsidRDefault="004D46E6" w:rsidP="004D46E6">
            <w:pPr>
              <w:pStyle w:val="NoSpacing"/>
              <w:jc w:val="center"/>
              <w:rPr>
                <w:rFonts w:asciiTheme="minorHAnsi" w:hAnsiTheme="minorHAnsi" w:cstheme="minorHAnsi"/>
              </w:rPr>
            </w:pPr>
          </w:p>
        </w:tc>
        <w:tc>
          <w:tcPr>
            <w:tcW w:w="1347" w:type="dxa"/>
            <w:vAlign w:val="center"/>
          </w:tcPr>
          <w:p w:rsidR="004D46E6" w:rsidRPr="00536E47" w:rsidRDefault="004D46E6" w:rsidP="004D46E6">
            <w:pPr>
              <w:pStyle w:val="NoSpacing"/>
              <w:jc w:val="center"/>
              <w:rPr>
                <w:rFonts w:asciiTheme="minorHAnsi" w:hAnsiTheme="minorHAnsi" w:cstheme="minorHAnsi"/>
              </w:rPr>
            </w:pPr>
          </w:p>
        </w:tc>
      </w:tr>
      <w:tr w:rsidR="004D46E6" w:rsidRPr="00536E47" w:rsidTr="004D46E6">
        <w:trPr>
          <w:trHeight w:val="454"/>
        </w:trPr>
        <w:tc>
          <w:tcPr>
            <w:tcW w:w="1758" w:type="dxa"/>
            <w:vAlign w:val="center"/>
          </w:tcPr>
          <w:p w:rsidR="004D46E6" w:rsidRDefault="004D46E6" w:rsidP="004D46E6">
            <w:pPr>
              <w:pStyle w:val="NoSpacing"/>
              <w:rPr>
                <w:rFonts w:asciiTheme="minorHAnsi" w:hAnsiTheme="minorHAnsi" w:cstheme="minorHAnsi"/>
              </w:rPr>
            </w:pPr>
            <w:r w:rsidRPr="00536E47">
              <w:rPr>
                <w:rFonts w:asciiTheme="minorHAnsi" w:hAnsiTheme="minorHAnsi" w:cstheme="minorHAnsi"/>
              </w:rPr>
              <w:t xml:space="preserve">Kinetic Energy* </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-20</m:t>
                  </m:r>
                </m:sup>
              </m:sSup>
            </m:oMath>
            <w:r w:rsidRPr="00536E47">
              <w:rPr>
                <w:rFonts w:asciiTheme="minorHAnsi" w:hAnsiTheme="minorHAnsi" w:cstheme="minorHAnsi"/>
              </w:rPr>
              <w:t xml:space="preserve">  J)</w:t>
            </w:r>
          </w:p>
        </w:tc>
        <w:tc>
          <w:tcPr>
            <w:tcW w:w="1346" w:type="dxa"/>
            <w:vAlign w:val="center"/>
          </w:tcPr>
          <w:p w:rsidR="004D46E6" w:rsidRPr="00536E47" w:rsidRDefault="004D46E6" w:rsidP="004D46E6">
            <w:pPr>
              <w:pStyle w:val="NoSpacing"/>
              <w:jc w:val="center"/>
              <w:rPr>
                <w:rFonts w:asciiTheme="minorHAnsi" w:hAnsiTheme="minorHAnsi" w:cstheme="minorHAnsi"/>
              </w:rPr>
            </w:pPr>
          </w:p>
        </w:tc>
        <w:tc>
          <w:tcPr>
            <w:tcW w:w="1347" w:type="dxa"/>
            <w:vAlign w:val="center"/>
          </w:tcPr>
          <w:p w:rsidR="004D46E6" w:rsidRPr="00536E47" w:rsidRDefault="004D46E6" w:rsidP="004D46E6">
            <w:pPr>
              <w:pStyle w:val="NoSpacing"/>
              <w:jc w:val="center"/>
              <w:rPr>
                <w:rFonts w:asciiTheme="minorHAnsi" w:hAnsiTheme="minorHAnsi" w:cstheme="minorHAnsi"/>
                <w:highlight w:val="yellow"/>
              </w:rPr>
            </w:pPr>
          </w:p>
        </w:tc>
        <w:tc>
          <w:tcPr>
            <w:tcW w:w="1347" w:type="dxa"/>
            <w:vAlign w:val="center"/>
          </w:tcPr>
          <w:p w:rsidR="004D46E6" w:rsidRPr="00536E47" w:rsidRDefault="004D46E6" w:rsidP="004D46E6">
            <w:pPr>
              <w:pStyle w:val="NoSpacing"/>
              <w:jc w:val="center"/>
              <w:rPr>
                <w:rFonts w:asciiTheme="minorHAnsi" w:hAnsiTheme="minorHAnsi" w:cstheme="minorHAnsi"/>
              </w:rPr>
            </w:pPr>
          </w:p>
        </w:tc>
        <w:tc>
          <w:tcPr>
            <w:tcW w:w="1347" w:type="dxa"/>
            <w:vAlign w:val="center"/>
          </w:tcPr>
          <w:p w:rsidR="004D46E6" w:rsidRPr="00536E47" w:rsidRDefault="004D46E6" w:rsidP="004D46E6">
            <w:pPr>
              <w:pStyle w:val="NoSpacing"/>
              <w:jc w:val="center"/>
              <w:rPr>
                <w:rFonts w:asciiTheme="minorHAnsi" w:hAnsiTheme="minorHAnsi" w:cstheme="minorHAnsi"/>
              </w:rPr>
            </w:pPr>
          </w:p>
        </w:tc>
      </w:tr>
    </w:tbl>
    <w:p w:rsidR="004D46E6" w:rsidRPr="00536E47" w:rsidRDefault="004D46E6" w:rsidP="004D46E6">
      <w:pPr>
        <w:pStyle w:val="NoSpacing"/>
        <w:rPr>
          <w:rFonts w:asciiTheme="minorHAnsi" w:hAnsiTheme="minorHAnsi" w:cstheme="minorHAnsi"/>
          <w:b/>
        </w:rPr>
      </w:pPr>
    </w:p>
    <w:p w:rsidR="004D46E6" w:rsidRPr="00536E47" w:rsidRDefault="004D46E6" w:rsidP="004D46E6">
      <w:pPr>
        <w:ind w:left="450" w:hanging="450"/>
        <w:rPr>
          <w:rFonts w:cstheme="minorHAnsi"/>
        </w:rPr>
      </w:pPr>
      <w:r w:rsidRPr="00536E47">
        <w:rPr>
          <w:rFonts w:cstheme="minorHAnsi"/>
        </w:rPr>
        <w:t>*</w:t>
      </w:r>
      <w:r w:rsidRPr="00536E47">
        <w:rPr>
          <w:rFonts w:cstheme="minorHAnsi"/>
        </w:rPr>
        <w:tab/>
      </w:r>
      <w:r w:rsidRPr="00E947E5">
        <w:rPr>
          <w:rFonts w:cstheme="minorHAnsi"/>
        </w:rPr>
        <w:t>To calculate the kinetic energy of the electron multiply the cutoff potential</w:t>
      </w:r>
      <w:r w:rsidRPr="00536E47">
        <w:rPr>
          <w:rFonts w:cstheme="minorHAnsi"/>
        </w:rPr>
        <w:t xml:space="preserve"> by the charge on the electron (</w:t>
      </w:r>
      <w:r w:rsidRPr="00536E47">
        <w:rPr>
          <w:rFonts w:cstheme="minorHAnsi"/>
          <w:i/>
        </w:rPr>
        <w:t>e</w:t>
      </w:r>
      <w:r w:rsidRPr="00536E47">
        <w:rPr>
          <w:rFonts w:cstheme="minorHAnsi"/>
        </w:rPr>
        <w:t xml:space="preserve"> = 1.6 x 10</w:t>
      </w:r>
      <w:r w:rsidRPr="00536E47">
        <w:rPr>
          <w:rFonts w:cstheme="minorHAnsi"/>
          <w:vertAlign w:val="superscript"/>
        </w:rPr>
        <w:t>-19</w:t>
      </w:r>
      <w:r w:rsidRPr="00536E47">
        <w:rPr>
          <w:rFonts w:cstheme="minorHAnsi"/>
        </w:rPr>
        <w:t xml:space="preserve"> C).</w:t>
      </w:r>
    </w:p>
    <w:p w:rsidR="004D46E6" w:rsidRPr="00536E47" w:rsidRDefault="004D46E6" w:rsidP="004D46E6">
      <w:pPr>
        <w:rPr>
          <w:rFonts w:cstheme="minorHAnsi"/>
        </w:rPr>
      </w:pPr>
    </w:p>
    <w:p w:rsidR="004D46E6" w:rsidRDefault="004D46E6" w:rsidP="004D46E6">
      <w:pPr>
        <w:rPr>
          <w:rFonts w:cstheme="minorHAnsi"/>
        </w:rPr>
      </w:pPr>
    </w:p>
    <w:p w:rsidR="004D46E6" w:rsidRPr="00536E47" w:rsidRDefault="004D46E6" w:rsidP="004D46E6">
      <w:pPr>
        <w:rPr>
          <w:rFonts w:cstheme="minorHAnsi"/>
          <w:b/>
        </w:rPr>
      </w:pPr>
    </w:p>
    <w:p w:rsidR="004D46E6" w:rsidRPr="00536E47" w:rsidRDefault="004D46E6" w:rsidP="004D46E6">
      <w:pPr>
        <w:pStyle w:val="NoSpacing"/>
        <w:rPr>
          <w:rFonts w:asciiTheme="minorHAnsi" w:hAnsiTheme="minorHAnsi" w:cstheme="minorHAnsi"/>
          <w:b/>
        </w:rPr>
      </w:pPr>
      <w:r w:rsidRPr="00536E47">
        <w:rPr>
          <w:rFonts w:asciiTheme="minorHAnsi" w:hAnsiTheme="minorHAnsi" w:cstheme="minorHAnsi"/>
          <w:b/>
        </w:rPr>
        <w:lastRenderedPageBreak/>
        <w:t>Analysis</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1.</w:t>
      </w:r>
      <w:r w:rsidRPr="00536E47">
        <w:rPr>
          <w:rFonts w:asciiTheme="minorHAnsi" w:hAnsiTheme="minorHAnsi" w:cstheme="minorHAnsi"/>
        </w:rPr>
        <w:tab/>
        <w:t xml:space="preserve">Plot </w:t>
      </w:r>
      <m:oMath>
        <m:sSub>
          <m:sSubPr>
            <m:ctrlPr>
              <w:rPr>
                <w:rFonts w:ascii="Cambria Math" w:eastAsiaTheme="minorHAnsi" w:hAnsi="Cambria Math" w:cstheme="minorHAnsi"/>
                <w:i/>
                <w:lang w:val="en-CA" w:bidi="ar-SA"/>
              </w:rPr>
            </m:ctrlPr>
          </m:sSubPr>
          <m:e>
            <m:r>
              <w:rPr>
                <w:rFonts w:ascii="Cambria Math" w:hAnsi="Cambria Math" w:cstheme="minorHAnsi"/>
              </w:rPr>
              <m:t>E</m:t>
            </m:r>
          </m:e>
          <m:sub>
            <m:r>
              <w:rPr>
                <w:rFonts w:ascii="Cambria Math" w:hAnsi="Cambria Math" w:cstheme="minorHAnsi"/>
              </w:rPr>
              <m:t>K</m:t>
            </m:r>
          </m:sub>
        </m:sSub>
      </m:oMath>
      <w:r w:rsidRPr="00536E47">
        <w:rPr>
          <w:rFonts w:asciiTheme="minorHAnsi" w:hAnsiTheme="minorHAnsi" w:cstheme="minorHAnsi"/>
        </w:rPr>
        <w:t xml:space="preserve"> vs </w:t>
      </w:r>
      <m:oMath>
        <m:r>
          <w:rPr>
            <w:rFonts w:ascii="Cambria Math" w:hAnsi="Cambria Math" w:cstheme="minorHAnsi"/>
          </w:rPr>
          <m:t xml:space="preserve">f </m:t>
        </m:r>
      </m:oMath>
      <w:r w:rsidRPr="00536E47">
        <w:rPr>
          <w:rFonts w:asciiTheme="minorHAnsi" w:hAnsiTheme="minorHAnsi" w:cstheme="minorHAnsi"/>
        </w:rPr>
        <w:t>on the grid provided.</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ab/>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noProof/>
          <w:lang w:val="en-CA" w:eastAsia="en-CA" w:bidi="ar-SA"/>
        </w:rPr>
        <mc:AlternateContent>
          <mc:Choice Requires="wpg">
            <w:drawing>
              <wp:anchor distT="0" distB="0" distL="114300" distR="114300" simplePos="0" relativeHeight="252072960" behindDoc="0" locked="0" layoutInCell="1" allowOverlap="1" wp14:anchorId="599C7286" wp14:editId="61E273CA">
                <wp:simplePos x="0" y="0"/>
                <wp:positionH relativeFrom="column">
                  <wp:posOffset>-154940</wp:posOffset>
                </wp:positionH>
                <wp:positionV relativeFrom="paragraph">
                  <wp:posOffset>-6350</wp:posOffset>
                </wp:positionV>
                <wp:extent cx="6529070" cy="5449570"/>
                <wp:effectExtent l="0" t="19050" r="5080" b="55880"/>
                <wp:wrapNone/>
                <wp:docPr id="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9070" cy="5449570"/>
                          <a:chOff x="1488" y="2076"/>
                          <a:chExt cx="9412" cy="7776"/>
                        </a:xfrm>
                      </wpg:grpSpPr>
                      <pic:pic xmlns:pic="http://schemas.openxmlformats.org/drawingml/2006/picture">
                        <pic:nvPicPr>
                          <pic:cNvPr id="12" name="Picture 439"/>
                          <pic:cNvPicPr>
                            <a:picLocks noChangeAspect="1" noChangeArrowheads="1"/>
                          </pic:cNvPicPr>
                        </pic:nvPicPr>
                        <pic:blipFill>
                          <a:blip r:embed="rId12">
                            <a:extLst>
                              <a:ext uri="{28A0092B-C50C-407E-A947-70E740481C1C}">
                                <a14:useLocalDpi xmlns:a14="http://schemas.microsoft.com/office/drawing/2010/main" val="0"/>
                              </a:ext>
                            </a:extLst>
                          </a:blip>
                          <a:srcRect r="150" b="9645"/>
                          <a:stretch>
                            <a:fillRect/>
                          </a:stretch>
                        </pic:blipFill>
                        <pic:spPr bwMode="auto">
                          <a:xfrm>
                            <a:off x="2590" y="2076"/>
                            <a:ext cx="8044" cy="7776"/>
                          </a:xfrm>
                          <a:prstGeom prst="rect">
                            <a:avLst/>
                          </a:prstGeom>
                          <a:noFill/>
                          <a:extLst>
                            <a:ext uri="{909E8E84-426E-40DD-AFC4-6F175D3DCCD1}">
                              <a14:hiddenFill xmlns:a14="http://schemas.microsoft.com/office/drawing/2010/main">
                                <a:solidFill>
                                  <a:srgbClr val="FFFFFF"/>
                                </a:solidFill>
                              </a14:hiddenFill>
                            </a:ext>
                          </a:extLst>
                        </pic:spPr>
                      </pic:pic>
                      <wpg:grpSp>
                        <wpg:cNvPr id="18" name="Group 440"/>
                        <wpg:cNvGrpSpPr>
                          <a:grpSpLocks/>
                        </wpg:cNvGrpSpPr>
                        <wpg:grpSpPr bwMode="auto">
                          <a:xfrm>
                            <a:off x="1488" y="2125"/>
                            <a:ext cx="9412" cy="7727"/>
                            <a:chOff x="1488" y="2125"/>
                            <a:chExt cx="9412" cy="7727"/>
                          </a:xfrm>
                        </wpg:grpSpPr>
                        <wps:wsp>
                          <wps:cNvPr id="23" name="Text Box 441"/>
                          <wps:cNvSpPr txBox="1">
                            <a:spLocks noChangeArrowheads="1"/>
                          </wps:cNvSpPr>
                          <wps:spPr bwMode="auto">
                            <a:xfrm>
                              <a:off x="9401" y="4752"/>
                              <a:ext cx="1499"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CA2D6C" w:rsidRDefault="004D46E6" w:rsidP="004D46E6">
                                <w:proofErr w:type="gramStart"/>
                                <w:r w:rsidRPr="00CA2D6C">
                                  <w:rPr>
                                    <w:i/>
                                    <w:sz w:val="28"/>
                                    <w:szCs w:val="28"/>
                                  </w:rPr>
                                  <w:t>f</w:t>
                                </w:r>
                                <w:r>
                                  <w:t xml:space="preserve">  (</w:t>
                                </w:r>
                                <w:proofErr w:type="gramEnd"/>
                                <w:r>
                                  <w:t>x10</w:t>
                                </w:r>
                                <w:r w:rsidRPr="00CA2D6C">
                                  <w:rPr>
                                    <w:vertAlign w:val="superscript"/>
                                  </w:rPr>
                                  <w:t>14</w:t>
                                </w:r>
                                <w:r>
                                  <w:t xml:space="preserve"> Hz)</w:t>
                                </w:r>
                              </w:p>
                            </w:txbxContent>
                          </wps:txbx>
                          <wps:bodyPr rot="0" vert="horz" wrap="square" lIns="54000" tIns="45720" rIns="54000" bIns="45720" anchor="t" anchorCtr="0" upright="1">
                            <a:noAutofit/>
                          </wps:bodyPr>
                        </wps:wsp>
                        <wps:wsp>
                          <wps:cNvPr id="40" name="Text Box 442"/>
                          <wps:cNvSpPr txBox="1">
                            <a:spLocks noChangeArrowheads="1"/>
                          </wps:cNvSpPr>
                          <wps:spPr bwMode="auto">
                            <a:xfrm>
                              <a:off x="1488" y="4435"/>
                              <a:ext cx="612" cy="1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CA2D6C" w:rsidRDefault="004D46E6" w:rsidP="004D46E6">
                                <w:proofErr w:type="gramStart"/>
                                <w:r>
                                  <w:rPr>
                                    <w:sz w:val="28"/>
                                    <w:szCs w:val="28"/>
                                  </w:rPr>
                                  <w:t>E</w:t>
                                </w:r>
                                <w:r w:rsidRPr="00CA2D6C">
                                  <w:rPr>
                                    <w:sz w:val="28"/>
                                    <w:szCs w:val="28"/>
                                    <w:vertAlign w:val="subscript"/>
                                  </w:rPr>
                                  <w:t>K</w:t>
                                </w:r>
                                <w:r>
                                  <w:t xml:space="preserve">  (</w:t>
                                </w:r>
                                <w:proofErr w:type="gramEnd"/>
                                <w:r>
                                  <w:t>x10</w:t>
                                </w:r>
                                <w:r>
                                  <w:rPr>
                                    <w:vertAlign w:val="superscript"/>
                                  </w:rPr>
                                  <w:t>-20</w:t>
                                </w:r>
                                <w:r>
                                  <w:t xml:space="preserve"> J)</w:t>
                                </w:r>
                              </w:p>
                            </w:txbxContent>
                          </wps:txbx>
                          <wps:bodyPr rot="0" vert="vert270" wrap="square" lIns="54000" tIns="45720" rIns="54000" bIns="45720" anchor="t" anchorCtr="0" upright="1">
                            <a:noAutofit/>
                          </wps:bodyPr>
                        </wps:wsp>
                        <wps:wsp>
                          <wps:cNvPr id="42" name="Text Box 443"/>
                          <wps:cNvSpPr txBox="1">
                            <a:spLocks noChangeArrowheads="1"/>
                          </wps:cNvSpPr>
                          <wps:spPr bwMode="auto">
                            <a:xfrm>
                              <a:off x="2589" y="4242"/>
                              <a:ext cx="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txbxContent>
                          </wps:txbx>
                          <wps:bodyPr rot="0" vert="horz" wrap="square" lIns="18000" tIns="10800" rIns="18000" bIns="10800" anchor="t" anchorCtr="0" upright="1">
                            <a:noAutofit/>
                          </wps:bodyPr>
                        </wps:wsp>
                        <wps:wsp>
                          <wps:cNvPr id="43" name="Text Box 444"/>
                          <wps:cNvSpPr txBox="1">
                            <a:spLocks noChangeArrowheads="1"/>
                          </wps:cNvSpPr>
                          <wps:spPr bwMode="auto">
                            <a:xfrm>
                              <a:off x="2589" y="3887"/>
                              <a:ext cx="398"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4</w:t>
                                </w:r>
                              </w:p>
                            </w:txbxContent>
                          </wps:txbx>
                          <wps:bodyPr rot="0" vert="horz" wrap="square" lIns="18000" tIns="10800" rIns="18000" bIns="10800" anchor="t" anchorCtr="0" upright="1">
                            <a:noAutofit/>
                          </wps:bodyPr>
                        </wps:wsp>
                        <wps:wsp>
                          <wps:cNvPr id="44" name="Text Box 445"/>
                          <wps:cNvSpPr txBox="1">
                            <a:spLocks noChangeArrowheads="1"/>
                          </wps:cNvSpPr>
                          <wps:spPr bwMode="auto">
                            <a:xfrm>
                              <a:off x="2589" y="3207"/>
                              <a:ext cx="398"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8</w:t>
                                </w:r>
                              </w:p>
                            </w:txbxContent>
                          </wps:txbx>
                          <wps:bodyPr rot="0" vert="horz" wrap="square" lIns="18000" tIns="10800" rIns="18000" bIns="10800" anchor="t" anchorCtr="0" upright="1">
                            <a:noAutofit/>
                          </wps:bodyPr>
                        </wps:wsp>
                        <wps:wsp>
                          <wps:cNvPr id="45" name="Text Box 446"/>
                          <wps:cNvSpPr txBox="1">
                            <a:spLocks noChangeArrowheads="1"/>
                          </wps:cNvSpPr>
                          <wps:spPr bwMode="auto">
                            <a:xfrm>
                              <a:off x="2482" y="2496"/>
                              <a:ext cx="398"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12</w:t>
                                </w:r>
                              </w:p>
                            </w:txbxContent>
                          </wps:txbx>
                          <wps:bodyPr rot="0" vert="horz" wrap="square" lIns="18000" tIns="10800" rIns="18000" bIns="10800" anchor="t" anchorCtr="0" upright="1">
                            <a:noAutofit/>
                          </wps:bodyPr>
                        </wps:wsp>
                        <wps:wsp>
                          <wps:cNvPr id="48" name="Text Box 447"/>
                          <wps:cNvSpPr txBox="1">
                            <a:spLocks noChangeArrowheads="1"/>
                          </wps:cNvSpPr>
                          <wps:spPr bwMode="auto">
                            <a:xfrm>
                              <a:off x="2421" y="8074"/>
                              <a:ext cx="55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-20</w:t>
                                </w:r>
                              </w:p>
                            </w:txbxContent>
                          </wps:txbx>
                          <wps:bodyPr rot="0" vert="horz" wrap="square" lIns="18000" tIns="10800" rIns="18000" bIns="10800" anchor="t" anchorCtr="0" upright="1">
                            <a:noAutofit/>
                          </wps:bodyPr>
                        </wps:wsp>
                        <wps:wsp>
                          <wps:cNvPr id="49" name="Text Box 448"/>
                          <wps:cNvSpPr txBox="1">
                            <a:spLocks noChangeArrowheads="1"/>
                          </wps:cNvSpPr>
                          <wps:spPr bwMode="auto">
                            <a:xfrm>
                              <a:off x="2406" y="7379"/>
                              <a:ext cx="397"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-16</w:t>
                                </w:r>
                              </w:p>
                            </w:txbxContent>
                          </wps:txbx>
                          <wps:bodyPr rot="0" vert="horz" wrap="square" lIns="18000" tIns="10800" rIns="18000" bIns="10800" anchor="t" anchorCtr="0" upright="1">
                            <a:noAutofit/>
                          </wps:bodyPr>
                        </wps:wsp>
                        <wps:wsp>
                          <wps:cNvPr id="50" name="Text Box 449"/>
                          <wps:cNvSpPr txBox="1">
                            <a:spLocks noChangeArrowheads="1"/>
                          </wps:cNvSpPr>
                          <wps:spPr bwMode="auto">
                            <a:xfrm>
                              <a:off x="2406" y="6683"/>
                              <a:ext cx="39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-12</w:t>
                                </w:r>
                              </w:p>
                            </w:txbxContent>
                          </wps:txbx>
                          <wps:bodyPr rot="0" vert="horz" wrap="square" lIns="18000" tIns="10800" rIns="18000" bIns="10800" anchor="t" anchorCtr="0" upright="1">
                            <a:noAutofit/>
                          </wps:bodyPr>
                        </wps:wsp>
                        <wps:wsp>
                          <wps:cNvPr id="51" name="Text Box 450"/>
                          <wps:cNvSpPr txBox="1">
                            <a:spLocks noChangeArrowheads="1"/>
                          </wps:cNvSpPr>
                          <wps:spPr bwMode="auto">
                            <a:xfrm>
                              <a:off x="2513" y="5989"/>
                              <a:ext cx="397"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-8</w:t>
                                </w:r>
                              </w:p>
                            </w:txbxContent>
                          </wps:txbx>
                          <wps:bodyPr rot="0" vert="horz" wrap="square" lIns="18000" tIns="10800" rIns="18000" bIns="10800" anchor="t" anchorCtr="0" upright="1">
                            <a:noAutofit/>
                          </wps:bodyPr>
                        </wps:wsp>
                        <wps:wsp>
                          <wps:cNvPr id="52" name="Text Box 451"/>
                          <wps:cNvSpPr txBox="1">
                            <a:spLocks noChangeArrowheads="1"/>
                          </wps:cNvSpPr>
                          <wps:spPr bwMode="auto">
                            <a:xfrm>
                              <a:off x="2513" y="5262"/>
                              <a:ext cx="39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-4</w:t>
                                </w:r>
                              </w:p>
                            </w:txbxContent>
                          </wps:txbx>
                          <wps:bodyPr rot="0" vert="horz" wrap="square" lIns="18000" tIns="10800" rIns="18000" bIns="10800" anchor="t" anchorCtr="0" upright="1">
                            <a:noAutofit/>
                          </wps:bodyPr>
                        </wps:wsp>
                        <wps:wsp>
                          <wps:cNvPr id="53" name="Text Box 452"/>
                          <wps:cNvSpPr txBox="1">
                            <a:spLocks noChangeArrowheads="1"/>
                          </wps:cNvSpPr>
                          <wps:spPr bwMode="auto">
                            <a:xfrm>
                              <a:off x="2589" y="4598"/>
                              <a:ext cx="398"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0</w:t>
                                </w:r>
                              </w:p>
                            </w:txbxContent>
                          </wps:txbx>
                          <wps:bodyPr rot="0" vert="horz" wrap="square" lIns="18000" tIns="10800" rIns="18000" bIns="10800" anchor="t" anchorCtr="0" upright="1">
                            <a:noAutofit/>
                          </wps:bodyPr>
                        </wps:wsp>
                        <wps:wsp>
                          <wps:cNvPr id="54" name="Text Box 453"/>
                          <wps:cNvSpPr txBox="1">
                            <a:spLocks noChangeArrowheads="1"/>
                          </wps:cNvSpPr>
                          <wps:spPr bwMode="auto">
                            <a:xfrm>
                              <a:off x="2390" y="8770"/>
                              <a:ext cx="551"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-24</w:t>
                                </w:r>
                              </w:p>
                            </w:txbxContent>
                          </wps:txbx>
                          <wps:bodyPr rot="0" vert="horz" wrap="square" lIns="18000" tIns="10800" rIns="18000" bIns="10800" anchor="t" anchorCtr="0" upright="1">
                            <a:noAutofit/>
                          </wps:bodyPr>
                        </wps:wsp>
                        <wps:wsp>
                          <wps:cNvPr id="55" name="Text Box 454"/>
                          <wps:cNvSpPr txBox="1">
                            <a:spLocks noChangeArrowheads="1"/>
                          </wps:cNvSpPr>
                          <wps:spPr bwMode="auto">
                            <a:xfrm>
                              <a:off x="2406" y="9465"/>
                              <a:ext cx="55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-28</w:t>
                                </w:r>
                              </w:p>
                            </w:txbxContent>
                          </wps:txbx>
                          <wps:bodyPr rot="0" vert="horz" wrap="square" lIns="18000" tIns="10800" rIns="18000" bIns="10800" anchor="t" anchorCtr="0" upright="1">
                            <a:noAutofit/>
                          </wps:bodyPr>
                        </wps:wsp>
                        <wps:wsp>
                          <wps:cNvPr id="56" name="Text Box 455"/>
                          <wps:cNvSpPr txBox="1">
                            <a:spLocks noChangeArrowheads="1"/>
                          </wps:cNvSpPr>
                          <wps:spPr bwMode="auto">
                            <a:xfrm>
                              <a:off x="3583" y="4752"/>
                              <a:ext cx="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1</w:t>
                                </w:r>
                              </w:p>
                            </w:txbxContent>
                          </wps:txbx>
                          <wps:bodyPr rot="0" vert="horz" wrap="square" lIns="18000" tIns="10800" rIns="18000" bIns="10800" anchor="t" anchorCtr="0" upright="1">
                            <a:noAutofit/>
                          </wps:bodyPr>
                        </wps:wsp>
                        <wps:wsp>
                          <wps:cNvPr id="57" name="Text Box 456"/>
                          <wps:cNvSpPr txBox="1">
                            <a:spLocks noChangeArrowheads="1"/>
                          </wps:cNvSpPr>
                          <wps:spPr bwMode="auto">
                            <a:xfrm>
                              <a:off x="4439" y="4752"/>
                              <a:ext cx="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2</w:t>
                                </w:r>
                              </w:p>
                            </w:txbxContent>
                          </wps:txbx>
                          <wps:bodyPr rot="0" vert="horz" wrap="square" lIns="18000" tIns="10800" rIns="18000" bIns="10800" anchor="t" anchorCtr="0" upright="1">
                            <a:noAutofit/>
                          </wps:bodyPr>
                        </wps:wsp>
                        <wps:wsp>
                          <wps:cNvPr id="58" name="Text Box 457"/>
                          <wps:cNvSpPr txBox="1">
                            <a:spLocks noChangeArrowheads="1"/>
                          </wps:cNvSpPr>
                          <wps:spPr bwMode="auto">
                            <a:xfrm>
                              <a:off x="5281" y="4752"/>
                              <a:ext cx="39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3</w:t>
                                </w:r>
                              </w:p>
                            </w:txbxContent>
                          </wps:txbx>
                          <wps:bodyPr rot="0" vert="horz" wrap="square" lIns="18000" tIns="10800" rIns="18000" bIns="10800" anchor="t" anchorCtr="0" upright="1">
                            <a:noAutofit/>
                          </wps:bodyPr>
                        </wps:wsp>
                        <wps:wsp>
                          <wps:cNvPr id="1" name="Text Box 458"/>
                          <wps:cNvSpPr txBox="1">
                            <a:spLocks noChangeArrowheads="1"/>
                          </wps:cNvSpPr>
                          <wps:spPr bwMode="auto">
                            <a:xfrm>
                              <a:off x="6152" y="4752"/>
                              <a:ext cx="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4</w:t>
                                </w:r>
                              </w:p>
                            </w:txbxContent>
                          </wps:txbx>
                          <wps:bodyPr rot="0" vert="horz" wrap="square" lIns="18000" tIns="10800" rIns="18000" bIns="10800" anchor="t" anchorCtr="0" upright="1">
                            <a:noAutofit/>
                          </wps:bodyPr>
                        </wps:wsp>
                        <wps:wsp>
                          <wps:cNvPr id="60" name="Text Box 459"/>
                          <wps:cNvSpPr txBox="1">
                            <a:spLocks noChangeArrowheads="1"/>
                          </wps:cNvSpPr>
                          <wps:spPr bwMode="auto">
                            <a:xfrm>
                              <a:off x="7010" y="4752"/>
                              <a:ext cx="39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5</w:t>
                                </w:r>
                              </w:p>
                            </w:txbxContent>
                          </wps:txbx>
                          <wps:bodyPr rot="0" vert="horz" wrap="square" lIns="18000" tIns="10800" rIns="18000" bIns="10800" anchor="t" anchorCtr="0" upright="1">
                            <a:noAutofit/>
                          </wps:bodyPr>
                        </wps:wsp>
                        <wps:wsp>
                          <wps:cNvPr id="61" name="Text Box 460"/>
                          <wps:cNvSpPr txBox="1">
                            <a:spLocks noChangeArrowheads="1"/>
                          </wps:cNvSpPr>
                          <wps:spPr bwMode="auto">
                            <a:xfrm>
                              <a:off x="7881" y="4752"/>
                              <a:ext cx="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6</w:t>
                                </w:r>
                              </w:p>
                            </w:txbxContent>
                          </wps:txbx>
                          <wps:bodyPr rot="0" vert="horz" wrap="square" lIns="18000" tIns="10800" rIns="18000" bIns="10800" anchor="t" anchorCtr="0" upright="1">
                            <a:noAutofit/>
                          </wps:bodyPr>
                        </wps:wsp>
                        <wps:wsp>
                          <wps:cNvPr id="62" name="Text Box 461"/>
                          <wps:cNvSpPr txBox="1">
                            <a:spLocks noChangeArrowheads="1"/>
                          </wps:cNvSpPr>
                          <wps:spPr bwMode="auto">
                            <a:xfrm>
                              <a:off x="8753" y="4752"/>
                              <a:ext cx="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7</w:t>
                                </w:r>
                              </w:p>
                            </w:txbxContent>
                          </wps:txbx>
                          <wps:bodyPr rot="0" vert="horz" wrap="square" lIns="18000" tIns="10800" rIns="18000" bIns="10800" anchor="t" anchorCtr="0" upright="1">
                            <a:noAutofit/>
                          </wps:bodyPr>
                        </wps:wsp>
                        <wpg:grpSp>
                          <wpg:cNvPr id="63" name="Group 462"/>
                          <wpg:cNvGrpSpPr>
                            <a:grpSpLocks/>
                          </wpg:cNvGrpSpPr>
                          <wpg:grpSpPr bwMode="auto">
                            <a:xfrm>
                              <a:off x="2818" y="2125"/>
                              <a:ext cx="7816" cy="7727"/>
                              <a:chOff x="2818" y="2125"/>
                              <a:chExt cx="7816" cy="7727"/>
                            </a:xfrm>
                          </wpg:grpSpPr>
                          <wps:wsp>
                            <wps:cNvPr id="64" name="AutoShape 463"/>
                            <wps:cNvCnPr>
                              <a:cxnSpLocks noChangeShapeType="1"/>
                            </wps:cNvCnPr>
                            <wps:spPr bwMode="auto">
                              <a:xfrm>
                                <a:off x="2818" y="2125"/>
                                <a:ext cx="0" cy="7727"/>
                              </a:xfrm>
                              <a:prstGeom prst="straightConnector1">
                                <a:avLst/>
                              </a:prstGeom>
                              <a:noFill/>
                              <a:ln w="127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5" name="AutoShape 464"/>
                            <wps:cNvCnPr>
                              <a:cxnSpLocks noChangeShapeType="1"/>
                            </wps:cNvCnPr>
                            <wps:spPr bwMode="auto">
                              <a:xfrm>
                                <a:off x="2818" y="4752"/>
                                <a:ext cx="7816" cy="0"/>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438" o:spid="_x0000_s1026" style="position:absolute;margin-left:-12.2pt;margin-top:-.5pt;width:514.1pt;height:429.1pt;z-index:252072960" coordorigin="1488,2076" coordsize="9412,7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9" o:spid="_x0000_s1027" type="#_x0000_t75" style="position:absolute;left:2590;top:2076;width:8044;height:7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RI2W8AAAA2wAAAA8AAABkcnMvZG93bnJldi54bWxET0sKwjAQ3QveIYzgRjRV8UM1igiCLv0c&#10;YGjGttpMShNr9fRGENzN431nuW5MIWqqXG5ZwXAQgSBOrM45VXA57/pzEM4jaywsk4IXOViv2q0l&#10;xto++Uj1yacihLCLUUHmfRlL6ZKMDLqBLYkDd7WVQR9glUpd4TOEm0KOomgqDeYcGjIsaZtRcj89&#10;jAI/uw3lrSfd9IDJ+EHvEif1Qalup9ksQHhq/F/8c+91mD+C7y/hALn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ZkSNlvAAAANsAAAAPAAAAAAAAAAAAAAAAAJ8CAABkcnMv&#10;ZG93bnJldi54bWxQSwUGAAAAAAQABAD3AAAAiAMAAAAA&#10;">
                  <v:imagedata r:id="rId13" o:title="" cropbottom="6321f" cropright="98f"/>
                </v:shape>
                <v:group id="Group 440" o:spid="_x0000_s1028" style="position:absolute;left:1488;top:2125;width:9412;height:7727" coordorigin="1488,2125" coordsize="9412,7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202" coordsize="21600,21600" o:spt="202" path="m,l,21600r21600,l21600,xe">
                    <v:stroke joinstyle="miter"/>
                    <v:path gradientshapeok="t" o:connecttype="rect"/>
                  </v:shapetype>
                  <v:shape id="Text Box 441" o:spid="_x0000_s1029" type="#_x0000_t202" style="position:absolute;left:9401;top:4752;width:1499;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lO8UA&#10;AADbAAAADwAAAGRycy9kb3ducmV2LnhtbESP0WoCMRRE34X+Q7iFvpSarQVpV6OIUFGLYNUPuGyu&#10;u4vJzZKku2u/3hQKPg4zc4aZzntrREs+1I4VvA4zEMSF0zWXCk7Hz5d3ECEiazSOScGVAsxnD4Mp&#10;5tp1/E3tIZYiQTjkqKCKscmlDEVFFsPQNcTJOztvMSbpS6k9dglujRxl2VharDktVNjQsqLicvix&#10;Cr72Hyva/a42frsft9nz2py71ij19NgvJiAi9fEe/m+vtYLRG/x9S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U7xQAAANsAAAAPAAAAAAAAAAAAAAAAAJgCAABkcnMv&#10;ZG93bnJldi54bWxQSwUGAAAAAAQABAD1AAAAigMAAAAA&#10;" filled="f" stroked="f">
                    <v:textbox inset="1.5mm,,1.5mm">
                      <w:txbxContent>
                        <w:p w:rsidR="004D46E6" w:rsidRPr="00CA2D6C" w:rsidRDefault="004D46E6" w:rsidP="004D46E6">
                          <w:proofErr w:type="gramStart"/>
                          <w:r w:rsidRPr="00CA2D6C">
                            <w:rPr>
                              <w:i/>
                              <w:sz w:val="28"/>
                              <w:szCs w:val="28"/>
                            </w:rPr>
                            <w:t>f</w:t>
                          </w:r>
                          <w:r>
                            <w:t xml:space="preserve">  (</w:t>
                          </w:r>
                          <w:proofErr w:type="gramEnd"/>
                          <w:r>
                            <w:t>x10</w:t>
                          </w:r>
                          <w:r w:rsidRPr="00CA2D6C">
                            <w:rPr>
                              <w:vertAlign w:val="superscript"/>
                            </w:rPr>
                            <w:t>14</w:t>
                          </w:r>
                          <w:r>
                            <w:t xml:space="preserve"> Hz)</w:t>
                          </w:r>
                        </w:p>
                      </w:txbxContent>
                    </v:textbox>
                  </v:shape>
                  <v:shape id="Text Box 442" o:spid="_x0000_s1030" type="#_x0000_t202" style="position:absolute;left:1488;top:4435;width:612;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3KbwA&#10;AADbAAAADwAAAGRycy9kb3ducmV2LnhtbERPSwrCMBDdC94hjOBGNPWDSDUtIgjqTu0BxmZsi82k&#10;NFHr7c1CcPl4/03amVq8qHWVZQXTSQSCOLe64kJBdt2PVyCcR9ZYWyYFH3KQJv3eBmNt33ym18UX&#10;IoSwi1FB6X0TS+nykgy6iW2IA3e3rUEfYFtI3eI7hJtazqJoKQ1WHBpKbGhXUv64PI2CGR1tTaY5&#10;8fzZ+c/olN3OxUOp4aDbrkF46vxf/HMftIJFWB++hB8gk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oncpvAAAANsAAAAPAAAAAAAAAAAAAAAAAJgCAABkcnMvZG93bnJldi54&#10;bWxQSwUGAAAAAAQABAD1AAAAgQMAAAAA&#10;" filled="f" stroked="f">
                    <v:textbox style="layout-flow:vertical;mso-layout-flow-alt:bottom-to-top" inset="1.5mm,,1.5mm">
                      <w:txbxContent>
                        <w:p w:rsidR="004D46E6" w:rsidRPr="00CA2D6C" w:rsidRDefault="004D46E6" w:rsidP="004D46E6">
                          <w:proofErr w:type="gramStart"/>
                          <w:r>
                            <w:rPr>
                              <w:sz w:val="28"/>
                              <w:szCs w:val="28"/>
                            </w:rPr>
                            <w:t>E</w:t>
                          </w:r>
                          <w:r w:rsidRPr="00CA2D6C">
                            <w:rPr>
                              <w:sz w:val="28"/>
                              <w:szCs w:val="28"/>
                              <w:vertAlign w:val="subscript"/>
                            </w:rPr>
                            <w:t>K</w:t>
                          </w:r>
                          <w:r>
                            <w:t xml:space="preserve">  (</w:t>
                          </w:r>
                          <w:proofErr w:type="gramEnd"/>
                          <w:r>
                            <w:t>x10</w:t>
                          </w:r>
                          <w:r>
                            <w:rPr>
                              <w:vertAlign w:val="superscript"/>
                            </w:rPr>
                            <w:t>-20</w:t>
                          </w:r>
                          <w:r>
                            <w:t xml:space="preserve"> J)</w:t>
                          </w:r>
                        </w:p>
                      </w:txbxContent>
                    </v:textbox>
                  </v:shape>
                  <v:shape id="Text Box 443" o:spid="_x0000_s1031" type="#_x0000_t202" style="position:absolute;left:2589;top:4242;width: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BJsMA&#10;AADbAAAADwAAAGRycy9kb3ducmV2LnhtbESPwWrDMBBE74X8g9hAbo0UE0pwo4Sk0NIe7eaQ42Jt&#10;LRNrZaxt4vbrq0Khx2Fm3jDb/RR6daUxdZEtrJYGFHETXcethdP78/0GVBJkh31ksvBFCfa72d0W&#10;SxdvXNG1llZlCKcSLXiRodQ6NZ4CpmUciLP3EceAkuXYajfiLcNDrwtjHnTAjvOCx4GePDWX+jNY&#10;aE1RrSrjv/vzy7HavNUi54uzdjGfDo+ghCb5D/+1X52FdQG/X/I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BJsMAAADbAAAADwAAAAAAAAAAAAAAAACYAgAAZHJzL2Rv&#10;d25yZXYueG1sUEsFBgAAAAAEAAQA9QAAAIgDAAAAAA==&#10;" filled="f" stroked="f">
                    <v:textbox inset=".5mm,.3mm,.5mm,.3mm">
                      <w:txbxContent>
                        <w:p w:rsidR="004D46E6" w:rsidRPr="002302FC" w:rsidRDefault="004D46E6" w:rsidP="004D46E6"/>
                      </w:txbxContent>
                    </v:textbox>
                  </v:shape>
                  <v:shape id="Text Box 444" o:spid="_x0000_s1032" type="#_x0000_t202" style="position:absolute;left:2589;top:3887;width:398;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kvcMA&#10;AADbAAAADwAAAGRycy9kb3ducmV2LnhtbESPzWrDMBCE74W+g9hCbo2UH0pwo4Q20NIc7faQ42Jt&#10;LRNrZaxN4vbpq0Cgx2FmvmHW2zF06kxDaiNbmE0NKOI6upYbC1+fb48rUEmQHXaRycIPJdhu7u/W&#10;WLh44ZLOlTQqQzgVaMGL9IXWqfYUME1jT5y97zgElCyHRrsBLxkeOj035kkHbDkveOxp56k+Vqdg&#10;oTHzclYa/9sd3l/L1b4SORydtZOH8eUZlNAo/+Fb+8NZWC7g+iX/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bkvcMAAADbAAAADwAAAAAAAAAAAAAAAACYAgAAZHJzL2Rv&#10;d25yZXYueG1sUEsFBgAAAAAEAAQA9QAAAIgDAAAAAA==&#10;" filled="f" stroked="f">
                    <v:textbox inset=".5mm,.3mm,.5mm,.3mm">
                      <w:txbxContent>
                        <w:p w:rsidR="004D46E6" w:rsidRPr="002302FC" w:rsidRDefault="004D46E6" w:rsidP="004D46E6">
                          <w:r>
                            <w:t>4</w:t>
                          </w:r>
                        </w:p>
                      </w:txbxContent>
                    </v:textbox>
                  </v:shape>
                  <v:shape id="Text Box 445" o:spid="_x0000_s1033" type="#_x0000_t202" style="position:absolute;left:2589;top:3207;width:398;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8ycMA&#10;AADbAAAADwAAAGRycy9kb3ducmV2LnhtbESPQWsCMRSE74X+h/AKvdVEkSKrUdqCpR539eDxsXnd&#10;LG5els1Tt/31jVDwOMzMN8xqM4ZOXWhIbWQL04kBRVxH13Jj4bDfvixAJUF22EUmCz+UYLN+fFhh&#10;4eKVS7pU0qgM4VSgBS/SF1qn2lPANIk9cfa+4xBQshwa7Qa8Znjo9MyYVx2w5bzgsacPT/WpOgcL&#10;jZmV09L43+74+V4udpXI8eSsfX4a35aghEa5h//bX87CfA63L/k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98ycMAAADbAAAADwAAAAAAAAAAAAAAAACYAgAAZHJzL2Rv&#10;d25yZXYueG1sUEsFBgAAAAAEAAQA9QAAAIgDAAAAAA==&#10;" filled="f" stroked="f">
                    <v:textbox inset=".5mm,.3mm,.5mm,.3mm">
                      <w:txbxContent>
                        <w:p w:rsidR="004D46E6" w:rsidRPr="002302FC" w:rsidRDefault="004D46E6" w:rsidP="004D46E6">
                          <w:r>
                            <w:t>8</w:t>
                          </w:r>
                        </w:p>
                      </w:txbxContent>
                    </v:textbox>
                  </v:shape>
                  <v:shape id="Text Box 446" o:spid="_x0000_s1034" type="#_x0000_t202" style="position:absolute;left:2482;top:2496;width:398;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ZUsMA&#10;AADbAAAADwAAAGRycy9kb3ducmV2LnhtbESPQWsCMRSE74X+h/AK3mqiaJGtUVqhpR5324PHx+Z1&#10;s7h5WTZP3fbXN4LQ4zAz3zDr7Rg6daYhtZEtzKYGFHEdXcuNha/Pt8cVqCTIDrvIZOGHEmw393dr&#10;LFy8cEnnShqVIZwKtOBF+kLrVHsKmKaxJ87edxwCSpZDo92AlwwPnZ4b86QDtpwXPPa081Qfq1Ow&#10;0Jh5OSuN/+0O76/lal+JHI7O2snD+PIMSmiU//Ct/eEsLJZ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PZUsMAAADbAAAADwAAAAAAAAAAAAAAAACYAgAAZHJzL2Rv&#10;d25yZXYueG1sUEsFBgAAAAAEAAQA9QAAAIgDAAAAAA==&#10;" filled="f" stroked="f">
                    <v:textbox inset=".5mm,.3mm,.5mm,.3mm">
                      <w:txbxContent>
                        <w:p w:rsidR="004D46E6" w:rsidRPr="002302FC" w:rsidRDefault="004D46E6" w:rsidP="004D46E6">
                          <w:r>
                            <w:t>12</w:t>
                          </w:r>
                        </w:p>
                      </w:txbxContent>
                    </v:textbox>
                  </v:shape>
                  <v:shape id="Text Box 447" o:spid="_x0000_s1035" type="#_x0000_t202" style="position:absolute;left:2421;top:8074;width:550;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2zL8A&#10;AADbAAAADwAAAGRycy9kb3ducmV2LnhtbERPTWsCMRC9C/0PYYTeNFGKyGqUWmhpj7t68DhsppvF&#10;zWTZTHXbX98cBI+P973dj6FTVxpSG9nCYm5AEdfRtdxYOB3fZ2tQSZAddpHJwi8l2O+eJlssXLxx&#10;SddKGpVDOBVowYv0hdap9hQwzWNPnLnvOASUDIdGuwFvOTx0emnMSgdsOTd47OnNU32pfoKFxizL&#10;RWn8X3f+OJTrr0rkfHHWPk/H1w0ooVEe4rv701l4yWPzl/wD9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nbMvwAAANsAAAAPAAAAAAAAAAAAAAAAAJgCAABkcnMvZG93bnJl&#10;di54bWxQSwUGAAAAAAQABAD1AAAAhAMAAAAA&#10;" filled="f" stroked="f">
                    <v:textbox inset=".5mm,.3mm,.5mm,.3mm">
                      <w:txbxContent>
                        <w:p w:rsidR="004D46E6" w:rsidRPr="002302FC" w:rsidRDefault="004D46E6" w:rsidP="004D46E6">
                          <w:r>
                            <w:t>-20</w:t>
                          </w:r>
                        </w:p>
                      </w:txbxContent>
                    </v:textbox>
                  </v:shape>
                  <v:shape id="Text Box 448" o:spid="_x0000_s1036" type="#_x0000_t202" style="position:absolute;left:2406;top:7379;width:397;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TV8MA&#10;AADbAAAADwAAAGRycy9kb3ducmV2LnhtbESPQWsCMRSE7wX/Q3hCbzVRititUWyhpT3u6sHjY/Pc&#10;LG5els2rbvvrG6HQ4zAz3zDr7Rg6daEhtZEtzGcGFHEdXcuNhcP+7WEFKgmywy4yWfimBNvN5G6N&#10;hYtXLulSSaMyhFOBFrxIX2idak8B0yz2xNk7xSGgZDk02g14zfDQ6YUxSx2w5bzgsadXT/W5+goW&#10;GrMo56XxP93x/aVcfVYix7Oz9n467p5BCY3yH/5rfzgLj09w+5J/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7TV8MAAADbAAAADwAAAAAAAAAAAAAAAACYAgAAZHJzL2Rv&#10;d25yZXYueG1sUEsFBgAAAAAEAAQA9QAAAIgDAAAAAA==&#10;" filled="f" stroked="f">
                    <v:textbox inset=".5mm,.3mm,.5mm,.3mm">
                      <w:txbxContent>
                        <w:p w:rsidR="004D46E6" w:rsidRPr="002302FC" w:rsidRDefault="004D46E6" w:rsidP="004D46E6">
                          <w:r>
                            <w:t>-16</w:t>
                          </w:r>
                        </w:p>
                      </w:txbxContent>
                    </v:textbox>
                  </v:shape>
                  <v:shape id="Text Box 449" o:spid="_x0000_s1037" type="#_x0000_t202" style="position:absolute;left:2406;top:6683;width:397;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3sF78A&#10;AADbAAAADwAAAGRycy9kb3ducmV2LnhtbERPTWsCMRC9C/0PYYTeNFGoyGqUWmhpj7t68DhsppvF&#10;zWTZTHXbX98cBI+P973dj6FTVxpSG9nCYm5AEdfRtdxYOB3fZ2tQSZAddpHJwi8l2O+eJlssXLxx&#10;SddKGpVDOBVowYv0hdap9hQwzWNPnLnvOASUDIdGuwFvOTx0emnMSgdsOTd47OnNU32pfoKFxizL&#10;RWn8X3f+OJTrr0rkfHHWPk/H1w0ooVEe4rv701l4yevzl/wD9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HewXvwAAANsAAAAPAAAAAAAAAAAAAAAAAJgCAABkcnMvZG93bnJl&#10;di54bWxQSwUGAAAAAAQABAD1AAAAhAMAAAAA&#10;" filled="f" stroked="f">
                    <v:textbox inset=".5mm,.3mm,.5mm,.3mm">
                      <w:txbxContent>
                        <w:p w:rsidR="004D46E6" w:rsidRPr="002302FC" w:rsidRDefault="004D46E6" w:rsidP="004D46E6">
                          <w:r>
                            <w:t>-12</w:t>
                          </w:r>
                        </w:p>
                      </w:txbxContent>
                    </v:textbox>
                  </v:shape>
                  <v:shape id="Text Box 450" o:spid="_x0000_s1038" type="#_x0000_t202" style="position:absolute;left:2513;top:5989;width:397;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FJjMMA&#10;AADbAAAADwAAAGRycy9kb3ducmV2LnhtbESPwWrDMBBE74X+g9hCb43kQEtwo4SkkJAe7eaQ42Jt&#10;LRNrZaxt4vTrq0Khx2Fm3jDL9RR6daExdZEtFDMDiriJruPWwvFj97QAlQTZYR+ZLNwowXp1f7fE&#10;0sUrV3SppVUZwqlEC15kKLVOjaeAaRYH4ux9xjGgZDm22o14zfDQ67kxLzpgx3nB40Bvnppz/RUs&#10;tGZeFZXx3/1pv60W77XI6eysfXyYNq+ghCb5D/+1D87CcwG/X/IP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FJjMMAAADbAAAADwAAAAAAAAAAAAAAAACYAgAAZHJzL2Rv&#10;d25yZXYueG1sUEsFBgAAAAAEAAQA9QAAAIgDAAAAAA==&#10;" filled="f" stroked="f">
                    <v:textbox inset=".5mm,.3mm,.5mm,.3mm">
                      <w:txbxContent>
                        <w:p w:rsidR="004D46E6" w:rsidRPr="002302FC" w:rsidRDefault="004D46E6" w:rsidP="004D46E6">
                          <w:r>
                            <w:t>-8</w:t>
                          </w:r>
                        </w:p>
                      </w:txbxContent>
                    </v:textbox>
                  </v:shape>
                  <v:shape id="Text Box 451" o:spid="_x0000_s1039" type="#_x0000_t202" style="position:absolute;left:2513;top:5262;width:397;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X+8MA&#10;AADbAAAADwAAAGRycy9kb3ducmV2LnhtbESPwWrDMBBE74X8g9hAbo0UQ0pwo4Sk0NIe7eaQ42Jt&#10;LRNrZaxt4vbrq0Khx2Fm3jDb/RR6daUxdZEtrJYGFHETXcethdP78/0GVBJkh31ksvBFCfa72d0W&#10;SxdvXNG1llZlCKcSLXiRodQ6NZ4CpmUciLP3EceAkuXYajfiLcNDrwtjHnTAjvOCx4GePDWX+jNY&#10;aE1RrSrjv/vzy7HavNUi54uzdjGfDo+ghCb5D/+1X52FdQG/X/I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PX+8MAAADbAAAADwAAAAAAAAAAAAAAAACYAgAAZHJzL2Rv&#10;d25yZXYueG1sUEsFBgAAAAAEAAQA9QAAAIgDAAAAAA==&#10;" filled="f" stroked="f">
                    <v:textbox inset=".5mm,.3mm,.5mm,.3mm">
                      <w:txbxContent>
                        <w:p w:rsidR="004D46E6" w:rsidRPr="002302FC" w:rsidRDefault="004D46E6" w:rsidP="004D46E6">
                          <w:r>
                            <w:t>-4</w:t>
                          </w:r>
                        </w:p>
                      </w:txbxContent>
                    </v:textbox>
                  </v:shape>
                  <v:shape id="Text Box 452" o:spid="_x0000_s1040" type="#_x0000_t202" style="position:absolute;left:2589;top:4598;width:398;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9yYMMA&#10;AADbAAAADwAAAGRycy9kb3ducmV2LnhtbESPQWsCMRSE74X+h/AK3mqiYpGtUVqhpR5324PHx+Z1&#10;s7h5WTZP3fbXN4LQ4zAz3zDr7Rg6daYhtZEtzKYGFHEdXcuNha/Pt8cVqCTIDrvIZOGHEmw393dr&#10;LFy8cEnnShqVIZwKtOBF+kLrVHsKmKaxJ87edxwCSpZDo92AlwwPnZ4b86QDtpwXPPa081Qfq1Ow&#10;0Jh5OSuN/+0O76/lal+JHI7O2snD+PIMSmiU//Ct/eEsLBd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9yYMMAAADbAAAADwAAAAAAAAAAAAAAAACYAgAAZHJzL2Rv&#10;d25yZXYueG1sUEsFBgAAAAAEAAQA9QAAAIgDAAAAAA==&#10;" filled="f" stroked="f">
                    <v:textbox inset=".5mm,.3mm,.5mm,.3mm">
                      <w:txbxContent>
                        <w:p w:rsidR="004D46E6" w:rsidRPr="002302FC" w:rsidRDefault="004D46E6" w:rsidP="004D46E6">
                          <w:r>
                            <w:t>0</w:t>
                          </w:r>
                        </w:p>
                      </w:txbxContent>
                    </v:textbox>
                  </v:shape>
                  <v:shape id="Text Box 453" o:spid="_x0000_s1041" type="#_x0000_t202" style="position:absolute;left:2390;top:8770;width:551;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qFMMA&#10;AADbAAAADwAAAGRycy9kb3ducmV2LnhtbESPQWsCMRSE74X+h/AK3mqiaJGtUVqhpR5324PHx+Z1&#10;s7h5WTZP3fbXN4LQ4zAz3zDr7Rg6daYhtZEtzKYGFHEdXcuNha/Pt8cVqCTIDrvIZOGHEmw393dr&#10;LFy8cEnnShqVIZwKtOBF+kLrVHsKmKaxJ87edxwCSpZDo92AlwwPnZ4b86QDtpwXPPa081Qfq1Ow&#10;0Jh5OSuN/+0O76/lal+JHI7O2snD+PIMSmiU//Ct/eEsLBd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bqFMMAAADbAAAADwAAAAAAAAAAAAAAAACYAgAAZHJzL2Rv&#10;d25yZXYueG1sUEsFBgAAAAAEAAQA9QAAAIgDAAAAAA==&#10;" filled="f" stroked="f">
                    <v:textbox inset=".5mm,.3mm,.5mm,.3mm">
                      <w:txbxContent>
                        <w:p w:rsidR="004D46E6" w:rsidRPr="002302FC" w:rsidRDefault="004D46E6" w:rsidP="004D46E6">
                          <w:r>
                            <w:t>-24</w:t>
                          </w:r>
                        </w:p>
                      </w:txbxContent>
                    </v:textbox>
                  </v:shape>
                  <v:shape id="Text Box 454" o:spid="_x0000_s1042" type="#_x0000_t202" style="position:absolute;left:2406;top:9465;width:550;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Pj8MA&#10;AADbAAAADwAAAGRycy9kb3ducmV2LnhtbESPQWsCMRSE74X+h/AKvdVEwSKrUdqCpR539eDxsXnd&#10;LG5els1Tt/31jVDwOMzMN8xqM4ZOXWhIbWQL04kBRVxH13Jj4bDfvixAJUF22EUmCz+UYLN+fFhh&#10;4eKVS7pU0qgM4VSgBS/SF1qn2lPANIk9cfa+4xBQshwa7Qa8Znjo9MyYVx2w5bzgsacPT/WpOgcL&#10;jZmV09L43+74+V4udpXI8eSsfX4a35aghEa5h//bX87CfA63L/k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pPj8MAAADbAAAADwAAAAAAAAAAAAAAAACYAgAAZHJzL2Rv&#10;d25yZXYueG1sUEsFBgAAAAAEAAQA9QAAAIgDAAAAAA==&#10;" filled="f" stroked="f">
                    <v:textbox inset=".5mm,.3mm,.5mm,.3mm">
                      <w:txbxContent>
                        <w:p w:rsidR="004D46E6" w:rsidRPr="002302FC" w:rsidRDefault="004D46E6" w:rsidP="004D46E6">
                          <w:r>
                            <w:t>-28</w:t>
                          </w:r>
                        </w:p>
                      </w:txbxContent>
                    </v:textbox>
                  </v:shape>
                  <v:shape id="Text Box 455" o:spid="_x0000_s1043" type="#_x0000_t202" style="position:absolute;left:3583;top:4752;width: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R+MMA&#10;AADbAAAADwAAAGRycy9kb3ducmV2LnhtbESPQWsCMRSE70L/Q3iF3jRRqMhqlLZgaY+79eDxsXnd&#10;LG5els1Tt/31jSD0OMzMN8xmN4ZOXWhIbWQL85kBRVxH13Jj4fC1n65AJUF22EUmCz+UYLd9mGyw&#10;cPHKJV0qaVSGcCrQghfpC61T7SlgmsWeOHvfcQgoWQ6NdgNeMzx0emHMUgdsOS947OnNU32qzsFC&#10;YxblvDT+tzu+v5arz0rkeHLWPj2OL2tQQqP8h+/tD2fheQm3L/kH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jR+MMAAADbAAAADwAAAAAAAAAAAAAAAACYAgAAZHJzL2Rv&#10;d25yZXYueG1sUEsFBgAAAAAEAAQA9QAAAIgDAAAAAA==&#10;" filled="f" stroked="f">
                    <v:textbox inset=".5mm,.3mm,.5mm,.3mm">
                      <w:txbxContent>
                        <w:p w:rsidR="004D46E6" w:rsidRPr="002302FC" w:rsidRDefault="004D46E6" w:rsidP="004D46E6">
                          <w:r>
                            <w:t>1</w:t>
                          </w:r>
                        </w:p>
                      </w:txbxContent>
                    </v:textbox>
                  </v:shape>
                  <v:shape id="Text Box 456" o:spid="_x0000_s1044" type="#_x0000_t202" style="position:absolute;left:4439;top:4752;width: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0Y8MA&#10;AADbAAAADwAAAGRycy9kb3ducmV2LnhtbESPQWsCMRSE74X+h/AK3mqioJWtUVqhpR5324PHx+Z1&#10;s7h5WTZP3fbXN4LQ4zAz3zDr7Rg6daYhtZEtzKYGFHEdXcuNha/Pt8cVqCTIDrvIZOGHEmw393dr&#10;LFy8cEnnShqVIZwKtOBF+kLrVHsKmKaxJ87edxwCSpZDo92AlwwPnZ4bs9QBW84LHnvaeaqP1SlY&#10;aMy8nJXG/3aH99dyta9EDkdn7eRhfHkGJTTKf/jW/nAWFk9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0Y8MAAADbAAAADwAAAAAAAAAAAAAAAACYAgAAZHJzL2Rv&#10;d25yZXYueG1sUEsFBgAAAAAEAAQA9QAAAIgDAAAAAA==&#10;" filled="f" stroked="f">
                    <v:textbox inset=".5mm,.3mm,.5mm,.3mm">
                      <w:txbxContent>
                        <w:p w:rsidR="004D46E6" w:rsidRPr="002302FC" w:rsidRDefault="004D46E6" w:rsidP="004D46E6">
                          <w:r>
                            <w:t>2</w:t>
                          </w:r>
                        </w:p>
                      </w:txbxContent>
                    </v:textbox>
                  </v:shape>
                  <v:shape id="Text Box 457" o:spid="_x0000_s1045" type="#_x0000_t202" style="position:absolute;left:5281;top:4752;width:397;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gEb8A&#10;AADbAAAADwAAAGRycy9kb3ducmV2LnhtbERPTWsCMRC9C/0PYYTeNFGoyGqUWmhpj7t68DhsppvF&#10;zWTZTHXbX98cBI+P973dj6FTVxpSG9nCYm5AEdfRtdxYOB3fZ2tQSZAddpHJwi8l2O+eJlssXLxx&#10;SddKGpVDOBVowYv0hdap9hQwzWNPnLnvOASUDIdGuwFvOTx0emnMSgdsOTd47OnNU32pfoKFxizL&#10;RWn8X3f+OJTrr0rkfHHWPk/H1w0ooVEe4rv701l4yWPzl/wD9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a+ARvwAAANsAAAAPAAAAAAAAAAAAAAAAAJgCAABkcnMvZG93bnJl&#10;di54bWxQSwUGAAAAAAQABAD1AAAAhAMAAAAA&#10;" filled="f" stroked="f">
                    <v:textbox inset=".5mm,.3mm,.5mm,.3mm">
                      <w:txbxContent>
                        <w:p w:rsidR="004D46E6" w:rsidRPr="002302FC" w:rsidRDefault="004D46E6" w:rsidP="004D46E6">
                          <w:r>
                            <w:t>3</w:t>
                          </w:r>
                        </w:p>
                      </w:txbxContent>
                    </v:textbox>
                  </v:shape>
                  <v:shape id="Text Box 458" o:spid="_x0000_s1046" type="#_x0000_t202" style="position:absolute;left:6152;top:4752;width: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FisMA&#10;AADbAAAADwAAAGRycy9kb3ducmV2LnhtbESPQWsCMRSE7wX/Q3hCbzVRqNitUWyhpT3u6sHjY/Pc&#10;LG5els2rbvvrG6HQ4zAz3zDr7Rg6daEhtZEtzGcGFHEdXcuNhcP+7WEFKgmywy4yWfimBNvN5G6N&#10;hYtXLulSSaMyhFOBFrxIX2idak8B0yz2xNk7xSGgZDk02g14zfDQ6YUxSx2w5bzgsadXT/W5+goW&#10;GrMo56XxP93x/aVcfVYix7Oz9n467p5BCY3yH/5rfzgLj09w+5J/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dFisMAAADbAAAADwAAAAAAAAAAAAAAAACYAgAAZHJzL2Rv&#10;d25yZXYueG1sUEsFBgAAAAAEAAQA9QAAAIgDAAAAAA==&#10;" filled="f" stroked="f">
                    <v:textbox inset=".5mm,.3mm,.5mm,.3mm">
                      <w:txbxContent>
                        <w:p w:rsidR="004D46E6" w:rsidRPr="002302FC" w:rsidRDefault="004D46E6" w:rsidP="004D46E6">
                          <w:r>
                            <w:t>4</w:t>
                          </w:r>
                        </w:p>
                      </w:txbxContent>
                    </v:textbox>
                  </v:shape>
                  <v:shape id="Text Box 459" o:spid="_x0000_s1047" type="#_x0000_t202" style="position:absolute;left:7010;top:4752;width:397;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mqr8A&#10;AADbAAAADwAAAGRycy9kb3ducmV2LnhtbERPPW/CMBDdK/U/WFepW7FhQCjFIKhUBGMCA+MpvsYR&#10;8TmKDwj8+nqo1PHpfS/XY+jUjYbURrYwnRhQxHV0LTcWTsfvjwWoJMgOu8hk4UEJ1qvXlyUWLt65&#10;pFsljcohnAq04EX6QutUewqYJrEnztxPHAJKhkOj3YD3HB46PTNmrgO2nBs89vTlqb5U12ChMbNy&#10;Whr/7M67bbk4VCLni7P2/W3cfIISGuVf/OfeOwvzvD5/yT9Ar3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cSaqvwAAANsAAAAPAAAAAAAAAAAAAAAAAJgCAABkcnMvZG93bnJl&#10;di54bWxQSwUGAAAAAAQABAD1AAAAhAMAAAAA&#10;" filled="f" stroked="f">
                    <v:textbox inset=".5mm,.3mm,.5mm,.3mm">
                      <w:txbxContent>
                        <w:p w:rsidR="004D46E6" w:rsidRPr="002302FC" w:rsidRDefault="004D46E6" w:rsidP="004D46E6">
                          <w:r>
                            <w:t>5</w:t>
                          </w:r>
                        </w:p>
                      </w:txbxContent>
                    </v:textbox>
                  </v:shape>
                  <v:shape id="Text Box 460" o:spid="_x0000_s1048" type="#_x0000_t202" style="position:absolute;left:7881;top:4752;width: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DMcIA&#10;AADbAAAADwAAAGRycy9kb3ducmV2LnhtbESPwWrDMBBE74X+g9hCb43kHEJwooQm0JAe7faQ42Jt&#10;LRNrZaxt4uTrq0Khx2Fm3jDr7RR6daExdZEtFDMDiriJruPWwufH28sSVBJkh31ksnCjBNvN48Ma&#10;SxevXNGlllZlCKcSLXiRodQ6NZ4CplkciLP3FceAkuXYajfiNcNDr+fGLHTAjvOCx4H2nppz/R0s&#10;tGZeFZXx9/502FXL91rkdHbWPj9NrytQQpP8h//aR2dhUcDvl/wD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PYMxwgAAANsAAAAPAAAAAAAAAAAAAAAAAJgCAABkcnMvZG93&#10;bnJldi54bWxQSwUGAAAAAAQABAD1AAAAhwMAAAAA&#10;" filled="f" stroked="f">
                    <v:textbox inset=".5mm,.3mm,.5mm,.3mm">
                      <w:txbxContent>
                        <w:p w:rsidR="004D46E6" w:rsidRPr="002302FC" w:rsidRDefault="004D46E6" w:rsidP="004D46E6">
                          <w:r>
                            <w:t>6</w:t>
                          </w:r>
                        </w:p>
                      </w:txbxContent>
                    </v:textbox>
                  </v:shape>
                  <v:shape id="Text Box 461" o:spid="_x0000_s1049" type="#_x0000_t202" style="position:absolute;left:8753;top:4752;width: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8dRsIA&#10;AADbAAAADwAAAGRycy9kb3ducmV2LnhtbESPwWrDMBBE74X8g9hAb40UH0JwooQk0NIe7faQ42Jt&#10;LBNrZaxt4vbrq0Khx2Fm3jDb/RR6daMxdZEtLBcGFHETXcethY/356c1qCTIDvvIZOGLEux3s4ct&#10;li7euaJbLa3KEE4lWvAiQ6l1ajwFTIs4EGfvEseAkuXYajfiPcNDrwtjVjpgx3nB40AnT821/gwW&#10;WlNUy8r47/78cqzWb7XI+eqsfZxPhw0ooUn+w3/tV2dhVcDvl/wD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7x1GwgAAANsAAAAPAAAAAAAAAAAAAAAAAJgCAABkcnMvZG93&#10;bnJldi54bWxQSwUGAAAAAAQABAD1AAAAhwMAAAAA&#10;" filled="f" stroked="f">
                    <v:textbox inset=".5mm,.3mm,.5mm,.3mm">
                      <w:txbxContent>
                        <w:p w:rsidR="004D46E6" w:rsidRPr="002302FC" w:rsidRDefault="004D46E6" w:rsidP="004D46E6">
                          <w:r>
                            <w:t>7</w:t>
                          </w:r>
                        </w:p>
                      </w:txbxContent>
                    </v:textbox>
                  </v:shape>
                  <v:group id="Group 462" o:spid="_x0000_s1050" style="position:absolute;left:2818;top:2125;width:7816;height:7727" coordorigin="2818,2125" coordsize="7816,7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32" coordsize="21600,21600" o:spt="32" o:oned="t" path="m,l21600,21600e" filled="f">
                      <v:path arrowok="t" fillok="f" o:connecttype="none"/>
                      <o:lock v:ext="edit" shapetype="t"/>
                    </v:shapetype>
                    <v:shape id="AutoShape 463" o:spid="_x0000_s1051" type="#_x0000_t32" style="position:absolute;left:2818;top:2125;width:0;height:7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skbcUAAADbAAAADwAAAGRycy9kb3ducmV2LnhtbESPQWvCQBSE70L/w/KE3nRjKalEVykF&#10;wUNVtIJ4e+w+k9js2zS7TeK/d4VCj8PMfMPMl72tREuNLx0rmIwTEMTamZJzBcev1WgKwgdkg5Vj&#10;UnAjD8vF02COmXEd76k9hFxECPsMFRQh1JmUXhdk0Y9dTRy9i2sshiibXJoGuwi3lXxJklRaLDku&#10;FFjTR0H6+/BrFbzt6Ja2+/X1eOp+Ntpu9Xmz+lTqedi/z0AE6sN/+K+9NgrSV3h8iT9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skbcUAAADbAAAADwAAAAAAAAAA&#10;AAAAAAChAgAAZHJzL2Rvd25yZXYueG1sUEsFBgAAAAAEAAQA+QAAAJMDAAAAAA==&#10;" strokeweight="1pt">
                      <v:stroke startarrow="open" endarrow="open"/>
                    </v:shape>
                    <v:shape id="AutoShape 464" o:spid="_x0000_s1052" type="#_x0000_t32" style="position:absolute;left:2818;top:4752;width:78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IsOsYAAADbAAAADwAAAGRycy9kb3ducmV2LnhtbESPW2sCMRSE3wX/QziCb5pVq5StUUrx&#10;0huUqtA+nm6Ou4ubkzWJuv77piD0cZiZb5jpvDGVOJPzpWUFg34CgjizuuRcwW677N2D8AFZY2WZ&#10;FFzJw3zWbk0x1fbCn3TehFxECPsUFRQh1KmUPivIoO/bmjh6e+sMhihdLrXDS4SbSg6TZCINlhwX&#10;CqzpqaDssDkZBd/rV/dxWJ3s3cvgfb0/Lt5G/PWjVLfTPD6ACNSE//Ct/awVTMbw9yX+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yLDrGAAAA2wAAAA8AAAAAAAAA&#10;AAAAAAAAoQIAAGRycy9kb3ducmV2LnhtbFBLBQYAAAAABAAEAPkAAACUAwAAAAA=&#10;" strokeweight="1pt">
                      <v:stroke endarrow="open"/>
                    </v:shape>
                  </v:group>
                </v:group>
              </v:group>
            </w:pict>
          </mc:Fallback>
        </mc:AlternateContent>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b/>
        </w:rPr>
      </w:pPr>
    </w:p>
    <w:p w:rsidR="004D46E6" w:rsidRPr="00536E47" w:rsidRDefault="004D46E6" w:rsidP="004D46E6">
      <w:pPr>
        <w:pStyle w:val="NoSpacing"/>
        <w:rPr>
          <w:rFonts w:asciiTheme="minorHAnsi" w:hAnsiTheme="minorHAnsi" w:cstheme="minorHAnsi"/>
          <w:b/>
        </w:rPr>
      </w:pPr>
    </w:p>
    <w:p w:rsidR="004D46E6" w:rsidRPr="00536E47" w:rsidRDefault="004D46E6" w:rsidP="004D46E6">
      <w:pPr>
        <w:pStyle w:val="NoSpacing"/>
        <w:rPr>
          <w:rFonts w:asciiTheme="minorHAnsi" w:hAnsiTheme="minorHAnsi" w:cstheme="minorHAnsi"/>
          <w:b/>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ind w:left="450" w:hanging="450"/>
        <w:rPr>
          <w:rFonts w:asciiTheme="minorHAnsi" w:hAnsiTheme="minorHAnsi" w:cstheme="minorHAnsi"/>
        </w:rPr>
      </w:pPr>
      <w:r w:rsidRPr="00536E47">
        <w:rPr>
          <w:rFonts w:asciiTheme="minorHAnsi" w:hAnsiTheme="minorHAnsi" w:cstheme="minorHAnsi"/>
        </w:rPr>
        <w:t>2.</w:t>
      </w:r>
      <w:r w:rsidRPr="00536E47">
        <w:rPr>
          <w:rFonts w:asciiTheme="minorHAnsi" w:hAnsiTheme="minorHAnsi" w:cstheme="minorHAnsi"/>
        </w:rPr>
        <w:tab/>
        <w:t>What is the equation for this line? What is the physical interpretation of the terms in the equation?</w:t>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sz w:val="24"/>
          <w:szCs w:val="24"/>
        </w:rPr>
      </w:pPr>
    </w:p>
    <w:p w:rsidR="004D46E6" w:rsidRPr="00536E47" w:rsidRDefault="004D46E6" w:rsidP="004D46E6">
      <w:pPr>
        <w:pStyle w:val="NoSpacing"/>
        <w:rPr>
          <w:rFonts w:asciiTheme="minorHAnsi" w:hAnsiTheme="minorHAnsi" w:cstheme="minorHAnsi"/>
          <w:sz w:val="24"/>
          <w:szCs w:val="24"/>
        </w:rPr>
      </w:pPr>
    </w:p>
    <w:p w:rsidR="004D46E6" w:rsidRPr="00536E47" w:rsidRDefault="004D46E6" w:rsidP="004D46E6">
      <w:pPr>
        <w:pStyle w:val="NoSpacing"/>
        <w:rPr>
          <w:rFonts w:asciiTheme="minorHAnsi" w:hAnsiTheme="minorHAnsi" w:cstheme="minorHAnsi"/>
          <w:sz w:val="24"/>
          <w:szCs w:val="24"/>
        </w:rPr>
      </w:pPr>
    </w:p>
    <w:p w:rsidR="004D46E6" w:rsidRPr="00536E47" w:rsidRDefault="004D46E6" w:rsidP="004D46E6">
      <w:pPr>
        <w:pStyle w:val="NoSpacing"/>
        <w:rPr>
          <w:rFonts w:asciiTheme="minorHAnsi" w:hAnsiTheme="minorHAnsi" w:cstheme="minorHAnsi"/>
          <w:sz w:val="24"/>
          <w:szCs w:val="24"/>
        </w:rPr>
      </w:pPr>
    </w:p>
    <w:p w:rsidR="004D46E6" w:rsidRPr="00536E47" w:rsidRDefault="004D46E6" w:rsidP="004D46E6">
      <w:pPr>
        <w:pStyle w:val="NoSpacing"/>
        <w:rPr>
          <w:rFonts w:asciiTheme="minorHAnsi" w:hAnsiTheme="minorHAnsi" w:cstheme="minorHAnsi"/>
          <w:sz w:val="24"/>
          <w:szCs w:val="24"/>
        </w:rPr>
      </w:pPr>
    </w:p>
    <w:p w:rsidR="004D46E6" w:rsidRPr="00536E47" w:rsidRDefault="004D46E6" w:rsidP="004D46E6">
      <w:pPr>
        <w:pStyle w:val="NoSpacing"/>
        <w:rPr>
          <w:rFonts w:asciiTheme="minorHAnsi" w:hAnsiTheme="minorHAnsi" w:cstheme="minorHAnsi"/>
          <w:sz w:val="24"/>
          <w:szCs w:val="24"/>
        </w:rPr>
      </w:pPr>
    </w:p>
    <w:p w:rsidR="004D46E6" w:rsidRPr="00536E47" w:rsidRDefault="004D46E6" w:rsidP="004D46E6">
      <w:pPr>
        <w:pStyle w:val="NoSpacing"/>
        <w:rPr>
          <w:rFonts w:asciiTheme="minorHAnsi" w:hAnsiTheme="minorHAnsi" w:cstheme="minorHAnsi"/>
          <w:b/>
        </w:rPr>
      </w:pPr>
      <w:r w:rsidRPr="00536E47">
        <w:rPr>
          <w:rFonts w:asciiTheme="minorHAnsi" w:hAnsiTheme="minorHAnsi" w:cstheme="minorHAnsi"/>
          <w:b/>
        </w:rPr>
        <w:lastRenderedPageBreak/>
        <w:t>Thinking Deeper</w:t>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ind w:left="450" w:hanging="450"/>
        <w:rPr>
          <w:rFonts w:asciiTheme="minorHAnsi" w:hAnsiTheme="minorHAnsi" w:cstheme="minorHAnsi"/>
        </w:rPr>
      </w:pPr>
      <w:r w:rsidRPr="00536E47">
        <w:rPr>
          <w:rFonts w:asciiTheme="minorHAnsi" w:hAnsiTheme="minorHAnsi" w:cstheme="minorHAnsi"/>
        </w:rPr>
        <w:t>1.</w:t>
      </w:r>
      <w:r w:rsidRPr="00536E47">
        <w:rPr>
          <w:rFonts w:asciiTheme="minorHAnsi" w:hAnsiTheme="minorHAnsi" w:cstheme="minorHAnsi"/>
        </w:rPr>
        <w:tab/>
        <w:t xml:space="preserve">Why do the electrons ejected by </w:t>
      </w:r>
      <w:r w:rsidRPr="00E947E5">
        <w:rPr>
          <w:rFonts w:asciiTheme="minorHAnsi" w:hAnsiTheme="minorHAnsi" w:cstheme="minorHAnsi"/>
        </w:rPr>
        <w:t>blue-green</w:t>
      </w:r>
      <w:r>
        <w:rPr>
          <w:rFonts w:asciiTheme="minorHAnsi" w:hAnsiTheme="minorHAnsi" w:cstheme="minorHAnsi"/>
        </w:rPr>
        <w:t xml:space="preserve"> </w:t>
      </w:r>
      <w:r w:rsidRPr="00536E47">
        <w:rPr>
          <w:rFonts w:asciiTheme="minorHAnsi" w:hAnsiTheme="minorHAnsi" w:cstheme="minorHAnsi"/>
        </w:rPr>
        <w:t>light have more kinetic energy than the electrons ejected by red light?</w:t>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ind w:left="450" w:hanging="450"/>
        <w:rPr>
          <w:rFonts w:asciiTheme="minorHAnsi" w:hAnsiTheme="minorHAnsi" w:cstheme="minorHAnsi"/>
        </w:rPr>
      </w:pPr>
      <w:r w:rsidRPr="00536E47">
        <w:rPr>
          <w:rFonts w:asciiTheme="minorHAnsi" w:hAnsiTheme="minorHAnsi" w:cstheme="minorHAnsi"/>
        </w:rPr>
        <w:t>2.</w:t>
      </w:r>
      <w:r w:rsidRPr="00536E47">
        <w:rPr>
          <w:rFonts w:asciiTheme="minorHAnsi" w:hAnsiTheme="minorHAnsi" w:cstheme="minorHAnsi"/>
        </w:rPr>
        <w:tab/>
        <w:t>How does this experiment challenge the wave model of light? Imagine going to the beach and standing in the water. If water behaved like light, what would a high-energy wave look like?</w:t>
      </w: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rPr>
          <w:rFonts w:asciiTheme="minorHAnsi" w:hAnsiTheme="minorHAnsi" w:cstheme="minorHAnsi"/>
        </w:rPr>
      </w:pPr>
    </w:p>
    <w:p w:rsidR="004D46E6" w:rsidRPr="00536E47" w:rsidRDefault="004D46E6" w:rsidP="004D46E6">
      <w:pPr>
        <w:pStyle w:val="NoSpacing"/>
        <w:ind w:left="450" w:hanging="450"/>
        <w:rPr>
          <w:rFonts w:asciiTheme="minorHAnsi" w:hAnsiTheme="minorHAnsi" w:cstheme="minorHAnsi"/>
        </w:rPr>
      </w:pPr>
      <w:r>
        <w:rPr>
          <w:rFonts w:asciiTheme="minorHAnsi" w:hAnsiTheme="minorHAnsi" w:cstheme="minorHAnsi"/>
        </w:rPr>
        <w:t>3.</w:t>
      </w:r>
      <w:r>
        <w:rPr>
          <w:rFonts w:asciiTheme="minorHAnsi" w:hAnsiTheme="minorHAnsi" w:cstheme="minorHAnsi"/>
        </w:rPr>
        <w:tab/>
        <w:t>Examine the plot of E</w:t>
      </w:r>
      <w:r w:rsidRPr="00EA1507">
        <w:rPr>
          <w:rFonts w:asciiTheme="minorHAnsi" w:hAnsiTheme="minorHAnsi" w:cstheme="minorHAnsi"/>
          <w:vertAlign w:val="subscript"/>
        </w:rPr>
        <w:t>K</w:t>
      </w:r>
      <w:r>
        <w:rPr>
          <w:rFonts w:asciiTheme="minorHAnsi" w:hAnsiTheme="minorHAnsi" w:cstheme="minorHAnsi"/>
        </w:rPr>
        <w:t xml:space="preserve"> vs </w:t>
      </w:r>
      <w:r w:rsidRPr="00EA1507">
        <w:rPr>
          <w:rFonts w:asciiTheme="minorHAnsi" w:hAnsiTheme="minorHAnsi" w:cstheme="minorHAnsi"/>
          <w:i/>
        </w:rPr>
        <w:t>f</w:t>
      </w:r>
      <w:r>
        <w:rPr>
          <w:rFonts w:asciiTheme="minorHAnsi" w:hAnsiTheme="minorHAnsi" w:cstheme="minorHAnsi"/>
        </w:rPr>
        <w:t>. What is the significance of the x-intercept? What do you think will happen if we shine an LED on the metal surface that has a frequency less than the intercept value?</w:t>
      </w:r>
    </w:p>
    <w:p w:rsidR="004D46E6" w:rsidRPr="00536E47" w:rsidRDefault="004D46E6" w:rsidP="004D46E6">
      <w:pPr>
        <w:pStyle w:val="NoSpacing"/>
        <w:rPr>
          <w:rFonts w:asciiTheme="minorHAnsi" w:hAnsiTheme="minorHAnsi" w:cstheme="minorHAnsi"/>
        </w:rPr>
      </w:pPr>
    </w:p>
    <w:p w:rsidR="004D46E6" w:rsidRDefault="004D46E6" w:rsidP="004D46E6">
      <w:pPr>
        <w:pStyle w:val="NoSpacing"/>
        <w:rPr>
          <w:rFonts w:asciiTheme="minorHAnsi" w:hAnsiTheme="minorHAnsi" w:cstheme="minorHAnsi"/>
        </w:rPr>
      </w:pPr>
    </w:p>
    <w:p w:rsidR="004D46E6" w:rsidRPr="00536E47" w:rsidRDefault="004D46E6" w:rsidP="004D46E6">
      <w:pPr>
        <w:rPr>
          <w:rFonts w:cstheme="minorHAnsi"/>
          <w:b/>
        </w:rPr>
      </w:pPr>
      <w:r w:rsidRPr="00536E47">
        <w:rPr>
          <w:rFonts w:cstheme="minorHAnsi"/>
          <w:b/>
        </w:rPr>
        <w:br w:type="page"/>
      </w:r>
    </w:p>
    <w:p w:rsidR="004D46E6" w:rsidRPr="00536E47" w:rsidRDefault="004D46E6" w:rsidP="004D46E6">
      <w:pPr>
        <w:pStyle w:val="NoSpacing"/>
        <w:rPr>
          <w:rFonts w:asciiTheme="minorHAnsi" w:hAnsiTheme="minorHAnsi" w:cstheme="minorHAnsi"/>
          <w:b/>
        </w:rPr>
      </w:pPr>
      <w:r w:rsidRPr="00536E47">
        <w:rPr>
          <w:rFonts w:asciiTheme="minorHAnsi" w:hAnsiTheme="minorHAnsi" w:cstheme="minorHAnsi"/>
          <w:b/>
          <w:noProof/>
          <w:lang w:val="en-CA" w:eastAsia="en-CA" w:bidi="ar-SA"/>
        </w:rPr>
        <w:lastRenderedPageBreak/>
        <w:drawing>
          <wp:anchor distT="0" distB="0" distL="114300" distR="114300" simplePos="0" relativeHeight="252071936" behindDoc="1" locked="0" layoutInCell="1" allowOverlap="1" wp14:anchorId="6D412C42" wp14:editId="784BD948">
            <wp:simplePos x="0" y="0"/>
            <wp:positionH relativeFrom="column">
              <wp:posOffset>3843020</wp:posOffset>
            </wp:positionH>
            <wp:positionV relativeFrom="paragraph">
              <wp:posOffset>-113030</wp:posOffset>
            </wp:positionV>
            <wp:extent cx="2305685" cy="3038475"/>
            <wp:effectExtent l="0" t="0" r="0" b="9525"/>
            <wp:wrapTight wrapText="bothSides">
              <wp:wrapPolygon edited="0">
                <wp:start x="0" y="0"/>
                <wp:lineTo x="0" y="21532"/>
                <wp:lineTo x="21416" y="21532"/>
                <wp:lineTo x="21416" y="0"/>
                <wp:lineTo x="0" y="0"/>
              </wp:wrapPolygon>
            </wp:wrapTight>
            <wp:docPr id="66" name="Picture 10" descr="http://tap.iop.org/atoms/quantum/502/img_full_47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ap.iop.org/atoms/quantum/502/img_full_47021.gif"/>
                    <pic:cNvPicPr>
                      <a:picLocks noChangeAspect="1" noChangeArrowheads="1"/>
                    </pic:cNvPicPr>
                  </pic:nvPicPr>
                  <pic:blipFill>
                    <a:blip r:embed="rId14" cstate="print"/>
                    <a:srcRect/>
                    <a:stretch>
                      <a:fillRect/>
                    </a:stretch>
                  </pic:blipFill>
                  <pic:spPr bwMode="auto">
                    <a:xfrm>
                      <a:off x="0" y="0"/>
                      <a:ext cx="2305685" cy="3038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36E47">
        <w:rPr>
          <w:rFonts w:asciiTheme="minorHAnsi" w:hAnsiTheme="minorHAnsi" w:cstheme="minorHAnsi"/>
          <w:b/>
        </w:rPr>
        <w:t>Background</w:t>
      </w:r>
    </w:p>
    <w:p w:rsidR="004D46E6" w:rsidRPr="00536E47" w:rsidRDefault="004D46E6" w:rsidP="004D46E6">
      <w:pPr>
        <w:pStyle w:val="NoSpacing"/>
        <w:rPr>
          <w:rFonts w:asciiTheme="minorHAnsi" w:hAnsiTheme="minorHAnsi" w:cstheme="minorHAnsi"/>
        </w:rPr>
      </w:pPr>
      <w:r w:rsidRPr="00536E47">
        <w:rPr>
          <w:rFonts w:asciiTheme="minorHAnsi" w:hAnsiTheme="minorHAnsi" w:cstheme="minorHAnsi"/>
        </w:rPr>
        <w:tab/>
      </w:r>
    </w:p>
    <w:p w:rsidR="004D46E6" w:rsidRPr="00536E47" w:rsidRDefault="004D46E6" w:rsidP="004D46E6">
      <w:pPr>
        <w:pStyle w:val="NoSpacing"/>
        <w:spacing w:line="276" w:lineRule="auto"/>
        <w:rPr>
          <w:rFonts w:asciiTheme="minorHAnsi" w:hAnsiTheme="minorHAnsi" w:cstheme="minorHAnsi"/>
        </w:rPr>
      </w:pPr>
      <w:r w:rsidRPr="00536E47">
        <w:rPr>
          <w:rFonts w:asciiTheme="minorHAnsi" w:hAnsiTheme="minorHAnsi" w:cstheme="minorHAnsi"/>
        </w:rPr>
        <w:t>A simple experiment inspired by Heinrich Hertz’s 1887 investigation shows that light shining on the metal surface of an electroscope discharges a negative static charge on that surface. This makes sense because light has energy that electrons in the metal’s surface can absorb, giving the electrons enough kinetic energy to “jump” out of the metal. However, further experiments reveal something very strange: light below a certain threshold frequency</w:t>
      </w:r>
      <w:proofErr w:type="gramStart"/>
      <w:r w:rsidRPr="00536E47">
        <w:rPr>
          <w:rFonts w:asciiTheme="minorHAnsi" w:hAnsiTheme="minorHAnsi"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oMath>
      <w:r w:rsidRPr="00536E47">
        <w:rPr>
          <w:rFonts w:asciiTheme="minorHAnsi" w:hAnsiTheme="minorHAnsi" w:cstheme="minorHAnsi"/>
        </w:rPr>
        <w:t xml:space="preserve">, does </w:t>
      </w:r>
      <w:r w:rsidRPr="00536E47">
        <w:rPr>
          <w:rFonts w:asciiTheme="minorHAnsi" w:hAnsiTheme="minorHAnsi" w:cstheme="minorHAnsi"/>
          <w:i/>
        </w:rPr>
        <w:t>not</w:t>
      </w:r>
      <w:r w:rsidRPr="00536E47">
        <w:rPr>
          <w:rFonts w:asciiTheme="minorHAnsi" w:hAnsiTheme="minorHAnsi" w:cstheme="minorHAnsi"/>
        </w:rPr>
        <w:t xml:space="preserve"> eject electrons, </w:t>
      </w:r>
      <w:r w:rsidRPr="00536E47">
        <w:rPr>
          <w:rFonts w:asciiTheme="minorHAnsi" w:hAnsiTheme="minorHAnsi" w:cstheme="minorHAnsi"/>
          <w:i/>
        </w:rPr>
        <w:t>no matter how intense the light</w:t>
      </w:r>
      <w:r w:rsidRPr="00536E47">
        <w:rPr>
          <w:rFonts w:asciiTheme="minorHAnsi" w:hAnsiTheme="minorHAnsi" w:cstheme="minorHAnsi"/>
        </w:rPr>
        <w:t xml:space="preserve">. This is like saying a low frequency note will not break your eardrum no matter how loud it is; but any note above a certain pitch </w:t>
      </w:r>
      <w:r w:rsidRPr="00536E47">
        <w:rPr>
          <w:rFonts w:asciiTheme="minorHAnsi" w:hAnsiTheme="minorHAnsi" w:cstheme="minorHAnsi"/>
          <w:i/>
        </w:rPr>
        <w:t>will</w:t>
      </w:r>
      <w:r w:rsidRPr="00536E47">
        <w:rPr>
          <w:rFonts w:asciiTheme="minorHAnsi" w:hAnsiTheme="minorHAnsi" w:cstheme="minorHAnsi"/>
        </w:rPr>
        <w:t xml:space="preserve">, no matter how quiet it is. This made no sense. Isn’t it the </w:t>
      </w:r>
      <w:r w:rsidRPr="00536E47">
        <w:rPr>
          <w:rFonts w:asciiTheme="minorHAnsi" w:hAnsiTheme="minorHAnsi" w:cstheme="minorHAnsi"/>
          <w:i/>
        </w:rPr>
        <w:t>loudness</w:t>
      </w:r>
      <w:r w:rsidRPr="00536E47">
        <w:rPr>
          <w:rFonts w:asciiTheme="minorHAnsi" w:hAnsiTheme="minorHAnsi" w:cstheme="minorHAnsi"/>
        </w:rPr>
        <w:t xml:space="preserve">, rather than the </w:t>
      </w:r>
      <w:r w:rsidRPr="00536E47">
        <w:rPr>
          <w:rFonts w:asciiTheme="minorHAnsi" w:hAnsiTheme="minorHAnsi" w:cstheme="minorHAnsi"/>
          <w:i/>
        </w:rPr>
        <w:t>pitch</w:t>
      </w:r>
      <w:r w:rsidRPr="00536E47">
        <w:rPr>
          <w:rFonts w:asciiTheme="minorHAnsi" w:hAnsiTheme="minorHAnsi" w:cstheme="minorHAnsi"/>
        </w:rPr>
        <w:t xml:space="preserve"> that matters?</w:t>
      </w:r>
    </w:p>
    <w:p w:rsidR="004D46E6" w:rsidRPr="00536E47" w:rsidRDefault="004D46E6" w:rsidP="004D46E6">
      <w:pPr>
        <w:pStyle w:val="NoSpacing"/>
        <w:spacing w:line="276" w:lineRule="auto"/>
        <w:rPr>
          <w:rFonts w:asciiTheme="minorHAnsi" w:hAnsiTheme="minorHAnsi" w:cstheme="minorHAnsi"/>
        </w:rPr>
      </w:pPr>
    </w:p>
    <w:p w:rsidR="004D46E6" w:rsidRDefault="004D46E6" w:rsidP="004D46E6">
      <w:pPr>
        <w:pStyle w:val="NoSpacing"/>
        <w:spacing w:line="276" w:lineRule="auto"/>
        <w:rPr>
          <w:rFonts w:asciiTheme="minorHAnsi" w:hAnsiTheme="minorHAnsi" w:cstheme="minorHAnsi"/>
        </w:rPr>
      </w:pPr>
    </w:p>
    <w:p w:rsidR="004D46E6" w:rsidRPr="00536E47" w:rsidRDefault="004D46E6" w:rsidP="004D46E6">
      <w:pPr>
        <w:pStyle w:val="NoSpacing"/>
        <w:spacing w:line="276" w:lineRule="auto"/>
        <w:rPr>
          <w:rFonts w:asciiTheme="minorHAnsi" w:hAnsiTheme="minorHAnsi" w:cstheme="minorHAnsi"/>
        </w:rPr>
      </w:pPr>
      <w:r w:rsidRPr="00536E47">
        <w:rPr>
          <w:rFonts w:asciiTheme="minorHAnsi" w:hAnsiTheme="minorHAnsi" w:cstheme="minorHAnsi"/>
        </w:rPr>
        <w:t xml:space="preserve">In 1905, Albert Einstein made the bold hypothesis that light, which was thought to be a wave, is really a shower of particles, called </w:t>
      </w:r>
      <w:r w:rsidRPr="00536E47">
        <w:rPr>
          <w:rFonts w:asciiTheme="minorHAnsi" w:hAnsiTheme="minorHAnsi" w:cstheme="minorHAnsi"/>
          <w:i/>
        </w:rPr>
        <w:t>photons</w:t>
      </w:r>
      <w:r w:rsidRPr="00536E47">
        <w:rPr>
          <w:rFonts w:asciiTheme="minorHAnsi" w:hAnsiTheme="minorHAnsi" w:cstheme="minorHAnsi"/>
        </w:rPr>
        <w:t xml:space="preserve">. Applying Max Planck’s quantum formula to light, Einstein suggested that the energy of each photon would </w:t>
      </w:r>
      <w:proofErr w:type="gramStart"/>
      <w:r w:rsidRPr="00536E47">
        <w:rPr>
          <w:rFonts w:asciiTheme="minorHAnsi" w:hAnsiTheme="minorHAnsi" w:cstheme="minorHAnsi"/>
        </w:rPr>
        <w:t xml:space="preserve">be </w:t>
      </w:r>
      <w:proofErr w:type="gramEnd"/>
      <m:oMath>
        <m:r>
          <w:rPr>
            <w:rFonts w:ascii="Cambria Math" w:hAnsi="Cambria Math" w:cstheme="minorHAnsi"/>
          </w:rPr>
          <m:t>E=hf</m:t>
        </m:r>
      </m:oMath>
      <w:r w:rsidRPr="00536E47">
        <w:rPr>
          <w:rFonts w:asciiTheme="minorHAnsi" w:hAnsiTheme="minorHAnsi" w:cstheme="minorHAnsi"/>
        </w:rPr>
        <w:t xml:space="preserve">, where </w:t>
      </w:r>
      <m:oMath>
        <m:r>
          <w:rPr>
            <w:rFonts w:ascii="Cambria Math" w:hAnsi="Cambria Math" w:cstheme="minorHAnsi"/>
          </w:rPr>
          <m:t>f</m:t>
        </m:r>
      </m:oMath>
      <w:r w:rsidRPr="00536E47">
        <w:rPr>
          <w:rFonts w:asciiTheme="minorHAnsi" w:hAnsiTheme="minorHAnsi" w:cstheme="minorHAnsi"/>
        </w:rPr>
        <w:t xml:space="preserve"> is the frequency of the light “wave”. When a photon hits an electron it is absorbed and the electron gains energy</w:t>
      </w:r>
      <w:proofErr w:type="gramStart"/>
      <w:r w:rsidRPr="00536E47">
        <w:rPr>
          <w:rFonts w:asciiTheme="minorHAnsi" w:hAnsiTheme="minorHAnsi" w:cstheme="minorHAnsi"/>
        </w:rPr>
        <w:t xml:space="preserve">, </w:t>
      </w:r>
      <w:proofErr w:type="gramEnd"/>
      <m:oMath>
        <m:r>
          <w:rPr>
            <w:rFonts w:ascii="Cambria Math" w:hAnsi="Cambria Math" w:cstheme="minorHAnsi"/>
          </w:rPr>
          <m:t>E=hf</m:t>
        </m:r>
      </m:oMath>
      <w:r w:rsidRPr="00536E47">
        <w:rPr>
          <w:rFonts w:asciiTheme="minorHAnsi" w:hAnsiTheme="minorHAnsi" w:cstheme="minorHAnsi"/>
        </w:rPr>
        <w:t xml:space="preserve">. If the frequency of light is above the threshold the electron gains enough energy to jump out of the surface and escapes with a kinetic </w:t>
      </w:r>
      <w:proofErr w:type="gramStart"/>
      <w:r w:rsidRPr="00536E47">
        <w:rPr>
          <w:rFonts w:asciiTheme="minorHAnsi" w:hAnsiTheme="minorHAnsi" w:cstheme="minorHAnsi"/>
        </w:rPr>
        <w:t xml:space="preserve">energy </w:t>
      </w:r>
      <w:proofErr w:type="gramEnd"/>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m:t>
            </m:r>
          </m:sub>
        </m:sSub>
        <m:r>
          <w:rPr>
            <w:rFonts w:ascii="Cambria Math" w:hAnsi="Cambria Math" w:cstheme="minorHAnsi"/>
          </w:rPr>
          <m:t xml:space="preserve"> = hf – W</m:t>
        </m:r>
      </m:oMath>
      <w:r w:rsidRPr="00536E47">
        <w:rPr>
          <w:rFonts w:asciiTheme="minorHAnsi" w:hAnsiTheme="minorHAnsi" w:cstheme="minorHAnsi"/>
        </w:rPr>
        <w:t xml:space="preserve">, where </w:t>
      </w:r>
      <m:oMath>
        <m:r>
          <w:rPr>
            <w:rFonts w:ascii="Cambria Math" w:hAnsi="Cambria Math" w:cstheme="minorHAnsi"/>
          </w:rPr>
          <m:t>W</m:t>
        </m:r>
      </m:oMath>
      <w:r w:rsidRPr="00536E47">
        <w:rPr>
          <w:rFonts w:asciiTheme="minorHAnsi" w:hAnsiTheme="minorHAnsi" w:cstheme="minorHAnsi"/>
        </w:rPr>
        <w:t xml:space="preserve"> is the amount of work required to remove the electron from the surface.</w:t>
      </w:r>
    </w:p>
    <w:p w:rsidR="004D46E6" w:rsidRPr="00536E47" w:rsidRDefault="004D46E6" w:rsidP="004D46E6">
      <w:pPr>
        <w:pStyle w:val="NoSpacing"/>
        <w:spacing w:line="276" w:lineRule="auto"/>
        <w:rPr>
          <w:rFonts w:asciiTheme="minorHAnsi" w:hAnsiTheme="minorHAnsi" w:cstheme="minorHAnsi"/>
        </w:rPr>
      </w:pPr>
    </w:p>
    <w:p w:rsidR="004D46E6" w:rsidRDefault="004D46E6" w:rsidP="004D46E6">
      <w:pPr>
        <w:pStyle w:val="NoSpacing"/>
        <w:spacing w:line="276" w:lineRule="auto"/>
        <w:rPr>
          <w:rFonts w:asciiTheme="minorHAnsi" w:hAnsiTheme="minorHAnsi" w:cstheme="minorHAnsi"/>
        </w:rPr>
      </w:pPr>
    </w:p>
    <w:p w:rsidR="004D46E6" w:rsidRPr="00536E47" w:rsidRDefault="004D46E6" w:rsidP="004D46E6">
      <w:pPr>
        <w:pStyle w:val="NoSpacing"/>
        <w:spacing w:line="276" w:lineRule="auto"/>
        <w:rPr>
          <w:rFonts w:asciiTheme="minorHAnsi" w:hAnsiTheme="minorHAnsi" w:cstheme="minorHAnsi"/>
        </w:rPr>
      </w:pPr>
      <w:r w:rsidRPr="00536E47">
        <w:rPr>
          <w:rFonts w:asciiTheme="minorHAnsi" w:hAnsiTheme="minorHAnsi" w:cstheme="minorHAnsi"/>
          <w:noProof/>
          <w:lang w:val="en-CA" w:eastAsia="en-CA" w:bidi="ar-SA"/>
        </w:rPr>
        <w:drawing>
          <wp:anchor distT="0" distB="0" distL="114300" distR="114300" simplePos="0" relativeHeight="252070912" behindDoc="0" locked="0" layoutInCell="1" allowOverlap="1" wp14:anchorId="7B2F321E" wp14:editId="5CA29D69">
            <wp:simplePos x="0" y="0"/>
            <wp:positionH relativeFrom="column">
              <wp:posOffset>3517265</wp:posOffset>
            </wp:positionH>
            <wp:positionV relativeFrom="paragraph">
              <wp:posOffset>51435</wp:posOffset>
            </wp:positionV>
            <wp:extent cx="2673985" cy="2404745"/>
            <wp:effectExtent l="0" t="0" r="0" b="0"/>
            <wp:wrapSquare wrapText="bothSides"/>
            <wp:docPr id="67" name="Picture 67" descr="http://lh4.ggpht.com/_X6JnoL0U4BY/S8koZXEtUFI/AAAAAAAAacc/_LP3KuI3pe0/tmp7918_thum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h4.ggpht.com/_X6JnoL0U4BY/S8koZXEtUFI/AAAAAAAAacc/_LP3KuI3pe0/tmp7918_thumb3.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673985"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6E47">
        <w:rPr>
          <w:rFonts w:asciiTheme="minorHAnsi" w:hAnsiTheme="minorHAnsi" w:cstheme="minorHAnsi"/>
        </w:rPr>
        <w:t xml:space="preserve">If the frequency of light </w:t>
      </w:r>
      <w:r>
        <w:rPr>
          <w:rFonts w:asciiTheme="minorHAnsi" w:hAnsiTheme="minorHAnsi" w:cstheme="minorHAnsi"/>
        </w:rPr>
        <w:t>is</w:t>
      </w:r>
      <w:r w:rsidRPr="00536E47">
        <w:rPr>
          <w:rFonts w:asciiTheme="minorHAnsi" w:hAnsiTheme="minorHAnsi" w:cstheme="minorHAnsi"/>
        </w:rPr>
        <w:t xml:space="preserve"> too low (such </w:t>
      </w:r>
      <w:proofErr w:type="gramStart"/>
      <w:r w:rsidRPr="00536E47">
        <w:rPr>
          <w:rFonts w:asciiTheme="minorHAnsi" w:hAnsiTheme="minorHAnsi" w:cstheme="minorHAnsi"/>
        </w:rPr>
        <w:t xml:space="preserve">that </w:t>
      </w:r>
      <w:proofErr w:type="gramEnd"/>
      <m:oMath>
        <m:r>
          <w:rPr>
            <w:rFonts w:ascii="Cambria Math" w:hAnsi="Cambria Math" w:cstheme="minorHAnsi"/>
          </w:rPr>
          <m:t>hf &lt; W</m:t>
        </m:r>
      </m:oMath>
      <w:r w:rsidRPr="00536E47">
        <w:rPr>
          <w:rFonts w:asciiTheme="minorHAnsi" w:hAnsiTheme="minorHAnsi" w:cstheme="minorHAnsi"/>
        </w:rPr>
        <w:t xml:space="preserve">), the electrons </w:t>
      </w:r>
      <w:r>
        <w:rPr>
          <w:rFonts w:asciiTheme="minorHAnsi" w:hAnsiTheme="minorHAnsi" w:cstheme="minorHAnsi"/>
        </w:rPr>
        <w:t>do</w:t>
      </w:r>
      <w:r w:rsidRPr="00536E47">
        <w:rPr>
          <w:rFonts w:asciiTheme="minorHAnsi" w:hAnsiTheme="minorHAnsi" w:cstheme="minorHAnsi"/>
        </w:rPr>
        <w:t xml:space="preserve"> not gain enough energy to escape the metal, and no electrons </w:t>
      </w:r>
      <w:r>
        <w:rPr>
          <w:rFonts w:asciiTheme="minorHAnsi" w:hAnsiTheme="minorHAnsi" w:cstheme="minorHAnsi"/>
        </w:rPr>
        <w:t>are</w:t>
      </w:r>
      <w:r w:rsidRPr="00536E47">
        <w:rPr>
          <w:rFonts w:asciiTheme="minorHAnsi" w:hAnsiTheme="minorHAnsi" w:cstheme="minorHAnsi"/>
        </w:rPr>
        <w:t xml:space="preserve"> ejected. This </w:t>
      </w:r>
      <w:r>
        <w:rPr>
          <w:rFonts w:asciiTheme="minorHAnsi" w:hAnsiTheme="minorHAnsi" w:cstheme="minorHAnsi"/>
        </w:rPr>
        <w:t>is</w:t>
      </w:r>
      <w:r w:rsidRPr="00536E47">
        <w:rPr>
          <w:rFonts w:asciiTheme="minorHAnsi" w:hAnsiTheme="minorHAnsi" w:cstheme="minorHAnsi"/>
        </w:rPr>
        <w:t xml:space="preserve"> true </w:t>
      </w:r>
      <w:r w:rsidRPr="00536E47">
        <w:rPr>
          <w:rFonts w:asciiTheme="minorHAnsi" w:hAnsiTheme="minorHAnsi" w:cstheme="minorHAnsi"/>
          <w:i/>
        </w:rPr>
        <w:t>no matter how intense the light</w:t>
      </w:r>
      <w:r w:rsidRPr="00536E47">
        <w:rPr>
          <w:rFonts w:asciiTheme="minorHAnsi" w:hAnsiTheme="minorHAnsi" w:cstheme="minorHAnsi"/>
        </w:rPr>
        <w:t xml:space="preserve"> (see bottom two pictures). In the old wave model of light, “intensity” is determined by the amplitude of the wave; in the new particle model, intensity is determined by the number of photons. Super intense light might have zillions of photons, but if the frequency is too low, each photon does not pack enough punch to knock out an electron! Can you explain what is happening in the other pictures? Einstein’s idea of light waves behaving like particles was instrumental in starting the profound revolution in science we now know as </w:t>
      </w:r>
      <w:r w:rsidRPr="00EC29BB">
        <w:rPr>
          <w:rFonts w:asciiTheme="minorHAnsi" w:hAnsiTheme="minorHAnsi" w:cstheme="minorHAnsi"/>
          <w:b/>
        </w:rPr>
        <w:t>quantum mechanics</w:t>
      </w:r>
      <w:r w:rsidRPr="00536E47">
        <w:rPr>
          <w:rFonts w:asciiTheme="minorHAnsi" w:hAnsiTheme="minorHAnsi" w:cstheme="minorHAnsi"/>
        </w:rPr>
        <w:t xml:space="preserve">. </w:t>
      </w:r>
    </w:p>
    <w:p w:rsidR="004D46E6" w:rsidRPr="00536E47" w:rsidRDefault="004D46E6" w:rsidP="004D46E6">
      <w:pPr>
        <w:pStyle w:val="NoSpacing"/>
        <w:rPr>
          <w:rFonts w:asciiTheme="minorHAnsi" w:hAnsiTheme="minorHAnsi" w:cstheme="minorHAnsi"/>
        </w:rPr>
      </w:pPr>
    </w:p>
    <w:p w:rsidR="00CC3C42" w:rsidRDefault="00CC3C42" w:rsidP="00FA098B">
      <w:pPr>
        <w:rPr>
          <w:rFonts w:cstheme="minorHAnsi"/>
        </w:rPr>
      </w:pPr>
    </w:p>
    <w:p w:rsidR="00FA098B" w:rsidRPr="00FA098B" w:rsidRDefault="00FA098B" w:rsidP="00FA098B">
      <w:pPr>
        <w:rPr>
          <w:rFonts w:cstheme="minorHAnsi"/>
        </w:rPr>
      </w:pPr>
    </w:p>
    <w:p w:rsidR="00CC3C42" w:rsidRDefault="004D46E6" w:rsidP="0026265F">
      <w:pPr>
        <w:pStyle w:val="NoSpacing"/>
        <w:rPr>
          <w:rFonts w:asciiTheme="minorHAnsi" w:hAnsiTheme="minorHAnsi" w:cstheme="minorHAnsi"/>
          <w:b/>
          <w:sz w:val="28"/>
          <w:szCs w:val="28"/>
          <w:u w:val="single"/>
        </w:rPr>
      </w:pPr>
      <w:r>
        <w:rPr>
          <w:noProof/>
          <w:lang w:val="en-CA" w:eastAsia="en-CA" w:bidi="ar-SA"/>
        </w:rPr>
        <w:lastRenderedPageBreak/>
        <w:drawing>
          <wp:anchor distT="0" distB="0" distL="114300" distR="114300" simplePos="0" relativeHeight="252080128" behindDoc="1" locked="0" layoutInCell="1" allowOverlap="1" wp14:anchorId="37C7164B" wp14:editId="6BAF0B58">
            <wp:simplePos x="0" y="0"/>
            <wp:positionH relativeFrom="column">
              <wp:posOffset>4433570</wp:posOffset>
            </wp:positionH>
            <wp:positionV relativeFrom="paragraph">
              <wp:posOffset>9525</wp:posOffset>
            </wp:positionV>
            <wp:extent cx="1346200" cy="752475"/>
            <wp:effectExtent l="0" t="0" r="6350" b="9525"/>
            <wp:wrapTight wrapText="bothSides">
              <wp:wrapPolygon edited="0">
                <wp:start x="0" y="0"/>
                <wp:lineTo x="0" y="21327"/>
                <wp:lineTo x="21396" y="21327"/>
                <wp:lineTo x="21396" y="0"/>
                <wp:lineTo x="0" y="0"/>
              </wp:wrapPolygon>
            </wp:wrapTight>
            <wp:docPr id="10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srcRect b="16026"/>
                    <a:stretch>
                      <a:fillRect/>
                    </a:stretch>
                  </pic:blipFill>
                  <pic:spPr bwMode="auto">
                    <a:xfrm>
                      <a:off x="0" y="0"/>
                      <a:ext cx="1346200" cy="752475"/>
                    </a:xfrm>
                    <a:prstGeom prst="rect">
                      <a:avLst/>
                    </a:prstGeom>
                    <a:noFill/>
                    <a:ln w="9525">
                      <a:noFill/>
                      <a:miter lim="800000"/>
                      <a:headEnd/>
                      <a:tailEnd/>
                    </a:ln>
                  </pic:spPr>
                </pic:pic>
              </a:graphicData>
            </a:graphic>
          </wp:anchor>
        </w:drawing>
      </w:r>
    </w:p>
    <w:p w:rsidR="00B65FD7" w:rsidRPr="005C43ED" w:rsidRDefault="00B65FD7" w:rsidP="00B65FD7">
      <w:pPr>
        <w:pStyle w:val="NoSpacing"/>
      </w:pPr>
      <w:r>
        <w:rPr>
          <w:b/>
          <w:i/>
          <w:noProof/>
          <w:color w:val="31849B" w:themeColor="accent5" w:themeShade="BF"/>
          <w:sz w:val="36"/>
          <w:szCs w:val="36"/>
          <w:lang w:val="en-CA" w:eastAsia="en-CA" w:bidi="ar-SA"/>
        </w:rPr>
        <w:drawing>
          <wp:anchor distT="0" distB="0" distL="114300" distR="114300" simplePos="0" relativeHeight="252001280" behindDoc="1" locked="0" layoutInCell="1" allowOverlap="1" wp14:anchorId="4D84DAA8" wp14:editId="7CC54A7A">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25"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Pr>
          <w:b/>
          <w:i/>
          <w:color w:val="31849B" w:themeColor="accent5" w:themeShade="BF"/>
          <w:sz w:val="36"/>
          <w:szCs w:val="36"/>
        </w:rPr>
        <w:t>ISSY</w:t>
      </w:r>
      <w:r w:rsidRPr="005C43ED">
        <w:rPr>
          <w:b/>
          <w:i/>
          <w:color w:val="31849B" w:themeColor="accent5" w:themeShade="BF"/>
          <w:sz w:val="36"/>
          <w:szCs w:val="36"/>
        </w:rPr>
        <w:t>P</w:t>
      </w:r>
      <w:r w:rsidRPr="005C43ED">
        <w:t xml:space="preserve"> </w:t>
      </w:r>
      <w:r>
        <w:rPr>
          <w:sz w:val="36"/>
          <w:szCs w:val="36"/>
        </w:rPr>
        <w:t>FUN WITH PHYSICS</w:t>
      </w:r>
      <w:r w:rsidRPr="005C43ED">
        <w:rPr>
          <w:sz w:val="36"/>
          <w:szCs w:val="36"/>
        </w:rPr>
        <w:t xml:space="preserve"> #</w:t>
      </w:r>
      <w:r w:rsidR="00EC1DCD">
        <w:rPr>
          <w:sz w:val="36"/>
          <w:szCs w:val="36"/>
        </w:rPr>
        <w:t>2</w:t>
      </w:r>
      <w:r w:rsidRPr="00A317A5">
        <w:rPr>
          <w:noProof/>
          <w:lang w:bidi="ar-SA"/>
        </w:rPr>
        <w:t xml:space="preserve"> </w:t>
      </w:r>
      <w:r w:rsidR="004D46E6">
        <w:rPr>
          <w:noProof/>
          <w:lang w:bidi="ar-SA"/>
        </w:rPr>
        <w:t xml:space="preserve">  </w:t>
      </w:r>
    </w:p>
    <w:p w:rsidR="00B65FD7" w:rsidRPr="005C43ED" w:rsidRDefault="00B65FD7" w:rsidP="00B65FD7">
      <w:pPr>
        <w:rPr>
          <w:sz w:val="36"/>
          <w:szCs w:val="36"/>
        </w:rPr>
      </w:pPr>
      <w:r>
        <w:rPr>
          <w:noProof/>
          <w:lang w:val="en-CA" w:eastAsia="en-CA" w:bidi="ar-SA"/>
        </w:rPr>
        <mc:AlternateContent>
          <mc:Choice Requires="wps">
            <w:drawing>
              <wp:anchor distT="4294967295" distB="4294967295" distL="114300" distR="114300" simplePos="0" relativeHeight="252002304" behindDoc="0" locked="0" layoutInCell="1" allowOverlap="1" wp14:anchorId="2EED1C0B" wp14:editId="59599A9A">
                <wp:simplePos x="0" y="0"/>
                <wp:positionH relativeFrom="column">
                  <wp:posOffset>38100</wp:posOffset>
                </wp:positionH>
                <wp:positionV relativeFrom="paragraph">
                  <wp:posOffset>377824</wp:posOffset>
                </wp:positionV>
                <wp:extent cx="5204460" cy="0"/>
                <wp:effectExtent l="0" t="0" r="15240" b="19050"/>
                <wp:wrapNone/>
                <wp:docPr id="2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446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pt;margin-top:29.75pt;width:409.8pt;height:0;z-index:25200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" strokecolor="#31849b [2408]" strokeweight="1pt"/>
            </w:pict>
          </mc:Fallback>
        </mc:AlternateContent>
      </w:r>
      <w:proofErr w:type="gramStart"/>
      <w:r w:rsidR="004D46E6">
        <w:rPr>
          <w:sz w:val="36"/>
          <w:szCs w:val="36"/>
        </w:rPr>
        <w:t>Planck’s Constant</w:t>
      </w:r>
      <w:proofErr w:type="gramEnd"/>
      <w:r w:rsidR="004D46E6">
        <w:rPr>
          <w:sz w:val="36"/>
          <w:szCs w:val="36"/>
        </w:rPr>
        <w:t xml:space="preserve"> </w:t>
      </w:r>
    </w:p>
    <w:p w:rsidR="00B65FD7" w:rsidRDefault="00B65FD7" w:rsidP="00B65FD7">
      <w:pPr>
        <w:pStyle w:val="NoSpacing"/>
      </w:pPr>
    </w:p>
    <w:p w:rsidR="004D46E6" w:rsidRPr="007A335D" w:rsidRDefault="004D46E6" w:rsidP="004D46E6">
      <w:pPr>
        <w:pStyle w:val="NoSpacing"/>
        <w:rPr>
          <w:b/>
        </w:rPr>
      </w:pPr>
      <w:r w:rsidRPr="007A335D">
        <w:rPr>
          <w:b/>
        </w:rPr>
        <w:t>Preamble/Background</w:t>
      </w:r>
    </w:p>
    <w:p w:rsidR="004D46E6" w:rsidRDefault="004D46E6" w:rsidP="004D46E6">
      <w:pPr>
        <w:pStyle w:val="NoSpacing"/>
      </w:pPr>
      <w:r>
        <w:t xml:space="preserve">    A light emitting diode (LED) consists of two different semiconductors joined together. One of the semiconductors has electrons that are in a higher energy state and are free to move, the other has spaces for them to drop into (holes). When the LED is initially manufactured some electrons will move from one material into the other creating a potential barrier across the junction which will prevent any further migration of electrons. </w:t>
      </w:r>
    </w:p>
    <w:p w:rsidR="004D46E6" w:rsidRDefault="004D46E6" w:rsidP="004D46E6">
      <w:pPr>
        <w:pStyle w:val="NoSpacing"/>
        <w:ind w:firstLine="284"/>
      </w:pPr>
      <w:r>
        <w:rPr>
          <w:noProof/>
          <w:lang w:val="en-CA" w:eastAsia="en-CA" w:bidi="ar-SA"/>
        </w:rPr>
        <w:drawing>
          <wp:anchor distT="0" distB="0" distL="114300" distR="114300" simplePos="0" relativeHeight="252076032" behindDoc="1" locked="0" layoutInCell="1" allowOverlap="1" wp14:anchorId="2EE6D136" wp14:editId="67F4E0ED">
            <wp:simplePos x="0" y="0"/>
            <wp:positionH relativeFrom="column">
              <wp:posOffset>5553075</wp:posOffset>
            </wp:positionH>
            <wp:positionV relativeFrom="paragraph">
              <wp:posOffset>46990</wp:posOffset>
            </wp:positionV>
            <wp:extent cx="855980" cy="1181100"/>
            <wp:effectExtent l="19050" t="0" r="1270" b="0"/>
            <wp:wrapSquare wrapText="bothSides"/>
            <wp:docPr id="106"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srcRect/>
                    <a:stretch>
                      <a:fillRect/>
                    </a:stretch>
                  </pic:blipFill>
                  <pic:spPr bwMode="auto">
                    <a:xfrm>
                      <a:off x="0" y="0"/>
                      <a:ext cx="855980" cy="1181100"/>
                    </a:xfrm>
                    <a:prstGeom prst="rect">
                      <a:avLst/>
                    </a:prstGeom>
                    <a:noFill/>
                    <a:ln w="9525">
                      <a:noFill/>
                      <a:miter lim="800000"/>
                      <a:headEnd/>
                      <a:tailEnd/>
                    </a:ln>
                  </pic:spPr>
                </pic:pic>
              </a:graphicData>
            </a:graphic>
          </wp:anchor>
        </w:drawing>
      </w:r>
      <w:r>
        <w:t xml:space="preserve">By applying a potential difference across the LED we can remove the potential barrier, allowing the electrons to flow across the junction. As the electrons cross the junction they move from a higher energy state to a lower energy state so they emit light. The energy of the light emitted will be equal to the difference in energy between the two sides of the LED. </w:t>
      </w:r>
    </w:p>
    <w:p w:rsidR="004D46E6" w:rsidRDefault="009E2317" w:rsidP="004D46E6">
      <w:pPr>
        <w:pStyle w:val="NoSpacing"/>
        <w:ind w:firstLine="284"/>
      </w:pPr>
      <w:r>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385pt;margin-top:39.8pt;width:61.2pt;height:28.55pt;z-index:252077056;mso-position-horizontal-relative:text;mso-position-vertical-relative:text" wrapcoords="1920 3086 960 13371 3360 16457 13920 16457 16800 16457 17280 16457 20160 3086 1920 3086">
            <v:imagedata r:id="rId18" o:title=""/>
          </v:shape>
          <o:OLEObject Type="Embed" ProgID="Equation.DSMT4" ShapeID="_x0000_s1043" DrawAspect="Content" ObjectID="_1497166525" r:id="rId19"/>
        </w:pict>
      </w:r>
      <w:r w:rsidR="004D46E6">
        <w:t>The difference in energy between the two sides can be determined by finding the minimum amount of energy needed to produce light (</w:t>
      </w:r>
      <w:proofErr w:type="spellStart"/>
      <w:r w:rsidR="004D46E6">
        <w:t>ie</w:t>
      </w:r>
      <w:proofErr w:type="spellEnd"/>
      <w:r w:rsidR="004D46E6">
        <w:t xml:space="preserve">. threshold potential). Different </w:t>
      </w:r>
      <w:proofErr w:type="spellStart"/>
      <w:r w:rsidR="004D46E6">
        <w:t>colours</w:t>
      </w:r>
      <w:proofErr w:type="spellEnd"/>
      <w:r w:rsidR="004D46E6">
        <w:t xml:space="preserve"> are produced by different combinations of semiconductors. The relationship for the energy of the light demonstrates a basic quantum principle of light, </w:t>
      </w:r>
    </w:p>
    <w:p w:rsidR="004D46E6" w:rsidRDefault="004D46E6" w:rsidP="004D46E6">
      <w:pPr>
        <w:pStyle w:val="NoSpacing"/>
      </w:pPr>
      <w:proofErr w:type="gramStart"/>
      <w:r>
        <w:t>first</w:t>
      </w:r>
      <w:proofErr w:type="gramEnd"/>
      <w:r>
        <w:t xml:space="preserve"> proposed by Max Planck, where h is Planck’s Constant (h = 6.626x10</w:t>
      </w:r>
      <w:r w:rsidRPr="00F92417">
        <w:rPr>
          <w:vertAlign w:val="superscript"/>
        </w:rPr>
        <w:t>-34</w:t>
      </w:r>
      <w:r>
        <w:t xml:space="preserve"> J∙s) </w:t>
      </w:r>
    </w:p>
    <w:p w:rsidR="004D46E6" w:rsidRDefault="004D46E6" w:rsidP="004D46E6">
      <w:pPr>
        <w:pStyle w:val="NoSpacing"/>
        <w:ind w:firstLine="284"/>
      </w:pPr>
    </w:p>
    <w:p w:rsidR="004D46E6" w:rsidRDefault="004D46E6" w:rsidP="004D46E6">
      <w:pPr>
        <w:pStyle w:val="NoSpacing"/>
        <w:ind w:firstLine="284"/>
      </w:pPr>
      <w:r>
        <w:t xml:space="preserve">Plotting the amount of energy applied to the LED vs the frequency of light produced by the LED will give us the opportunity to determine the value of </w:t>
      </w:r>
      <w:proofErr w:type="gramStart"/>
      <w:r>
        <w:t>Planck’s Constant</w:t>
      </w:r>
      <w:proofErr w:type="gramEnd"/>
      <w:r>
        <w:t xml:space="preserve"> experimentally.</w:t>
      </w:r>
    </w:p>
    <w:p w:rsidR="004D46E6" w:rsidRDefault="004D46E6" w:rsidP="004D46E6">
      <w:pPr>
        <w:pStyle w:val="NoSpacing"/>
      </w:pPr>
    </w:p>
    <w:p w:rsidR="004D46E6" w:rsidRDefault="004D46E6" w:rsidP="004D46E6">
      <w:pPr>
        <w:pStyle w:val="NoSpacing"/>
      </w:pPr>
      <w:r w:rsidRPr="001740E3">
        <w:rPr>
          <w:b/>
        </w:rPr>
        <w:t>Observations</w:t>
      </w:r>
    </w:p>
    <w:tbl>
      <w:tblPr>
        <w:tblStyle w:val="TableGrid"/>
        <w:tblW w:w="0" w:type="auto"/>
        <w:tblInd w:w="108" w:type="dxa"/>
        <w:tblLook w:val="04A0" w:firstRow="1" w:lastRow="0" w:firstColumn="1" w:lastColumn="0" w:noHBand="0" w:noVBand="1"/>
      </w:tblPr>
      <w:tblGrid>
        <w:gridCol w:w="2704"/>
        <w:gridCol w:w="1341"/>
        <w:gridCol w:w="1364"/>
        <w:gridCol w:w="1365"/>
        <w:gridCol w:w="1352"/>
        <w:gridCol w:w="1224"/>
      </w:tblGrid>
      <w:tr w:rsidR="004D46E6" w:rsidTr="004D46E6">
        <w:tc>
          <w:tcPr>
            <w:tcW w:w="2704" w:type="dxa"/>
            <w:tcBorders>
              <w:top w:val="nil"/>
              <w:left w:val="nil"/>
            </w:tcBorders>
          </w:tcPr>
          <w:p w:rsidR="004D46E6" w:rsidRDefault="004D46E6" w:rsidP="004D46E6">
            <w:pPr>
              <w:pStyle w:val="NoSpacing"/>
              <w:rPr>
                <w:sz w:val="24"/>
                <w:szCs w:val="24"/>
              </w:rPr>
            </w:pPr>
          </w:p>
        </w:tc>
        <w:tc>
          <w:tcPr>
            <w:tcW w:w="1341" w:type="dxa"/>
          </w:tcPr>
          <w:p w:rsidR="004D46E6" w:rsidRPr="007C32D7" w:rsidRDefault="004D46E6" w:rsidP="004D46E6">
            <w:pPr>
              <w:pStyle w:val="NoSpacing"/>
              <w:jc w:val="center"/>
              <w:rPr>
                <w:sz w:val="20"/>
                <w:szCs w:val="20"/>
              </w:rPr>
            </w:pPr>
            <w:r w:rsidRPr="007C32D7">
              <w:rPr>
                <w:sz w:val="20"/>
                <w:szCs w:val="20"/>
              </w:rPr>
              <w:t>Red</w:t>
            </w:r>
          </w:p>
          <w:p w:rsidR="004D46E6" w:rsidRPr="007C32D7" w:rsidRDefault="004D46E6" w:rsidP="004D46E6">
            <w:pPr>
              <w:pStyle w:val="NoSpacing"/>
              <w:jc w:val="center"/>
              <w:rPr>
                <w:sz w:val="20"/>
                <w:szCs w:val="20"/>
              </w:rPr>
            </w:pPr>
            <w:r w:rsidRPr="007C32D7">
              <w:rPr>
                <w:sz w:val="20"/>
                <w:szCs w:val="20"/>
              </w:rPr>
              <w:t>(660 nm)</w:t>
            </w:r>
          </w:p>
        </w:tc>
        <w:tc>
          <w:tcPr>
            <w:tcW w:w="1364" w:type="dxa"/>
          </w:tcPr>
          <w:p w:rsidR="004D46E6" w:rsidRPr="007C32D7" w:rsidRDefault="004D46E6" w:rsidP="004D46E6">
            <w:pPr>
              <w:pStyle w:val="NoSpacing"/>
              <w:jc w:val="center"/>
              <w:rPr>
                <w:sz w:val="20"/>
                <w:szCs w:val="20"/>
              </w:rPr>
            </w:pPr>
            <w:r w:rsidRPr="007C32D7">
              <w:rPr>
                <w:sz w:val="20"/>
                <w:szCs w:val="20"/>
              </w:rPr>
              <w:t>Amber</w:t>
            </w:r>
          </w:p>
          <w:p w:rsidR="004D46E6" w:rsidRPr="007C32D7" w:rsidRDefault="004D46E6" w:rsidP="004D46E6">
            <w:pPr>
              <w:pStyle w:val="NoSpacing"/>
              <w:jc w:val="center"/>
              <w:rPr>
                <w:sz w:val="20"/>
                <w:szCs w:val="20"/>
              </w:rPr>
            </w:pPr>
            <w:r w:rsidRPr="007C32D7">
              <w:rPr>
                <w:sz w:val="20"/>
                <w:szCs w:val="20"/>
              </w:rPr>
              <w:t>(600 nm)</w:t>
            </w:r>
          </w:p>
        </w:tc>
        <w:tc>
          <w:tcPr>
            <w:tcW w:w="1365" w:type="dxa"/>
          </w:tcPr>
          <w:p w:rsidR="004D46E6" w:rsidRPr="007C32D7" w:rsidRDefault="004D46E6" w:rsidP="004D46E6">
            <w:pPr>
              <w:pStyle w:val="NoSpacing"/>
              <w:jc w:val="center"/>
              <w:rPr>
                <w:sz w:val="20"/>
                <w:szCs w:val="20"/>
              </w:rPr>
            </w:pPr>
            <w:r w:rsidRPr="007C32D7">
              <w:rPr>
                <w:sz w:val="20"/>
                <w:szCs w:val="20"/>
              </w:rPr>
              <w:t>Yellow</w:t>
            </w:r>
          </w:p>
          <w:p w:rsidR="004D46E6" w:rsidRPr="007C32D7" w:rsidRDefault="004D46E6" w:rsidP="004D46E6">
            <w:pPr>
              <w:pStyle w:val="NoSpacing"/>
              <w:jc w:val="center"/>
              <w:rPr>
                <w:sz w:val="20"/>
                <w:szCs w:val="20"/>
              </w:rPr>
            </w:pPr>
            <w:r w:rsidRPr="007C32D7">
              <w:rPr>
                <w:sz w:val="20"/>
                <w:szCs w:val="20"/>
              </w:rPr>
              <w:t>(590 nm)</w:t>
            </w:r>
          </w:p>
        </w:tc>
        <w:tc>
          <w:tcPr>
            <w:tcW w:w="1352" w:type="dxa"/>
          </w:tcPr>
          <w:p w:rsidR="004D46E6" w:rsidRPr="007C32D7" w:rsidRDefault="004D46E6" w:rsidP="004D46E6">
            <w:pPr>
              <w:pStyle w:val="NoSpacing"/>
              <w:jc w:val="center"/>
              <w:rPr>
                <w:sz w:val="20"/>
                <w:szCs w:val="20"/>
              </w:rPr>
            </w:pPr>
            <w:r w:rsidRPr="007C32D7">
              <w:rPr>
                <w:sz w:val="20"/>
                <w:szCs w:val="20"/>
              </w:rPr>
              <w:t>Green</w:t>
            </w:r>
          </w:p>
          <w:p w:rsidR="004D46E6" w:rsidRPr="007C32D7" w:rsidRDefault="004D46E6" w:rsidP="004D46E6">
            <w:pPr>
              <w:pStyle w:val="NoSpacing"/>
              <w:jc w:val="center"/>
              <w:rPr>
                <w:sz w:val="20"/>
                <w:szCs w:val="20"/>
              </w:rPr>
            </w:pPr>
            <w:r w:rsidRPr="007C32D7">
              <w:rPr>
                <w:sz w:val="20"/>
                <w:szCs w:val="20"/>
              </w:rPr>
              <w:t>(5</w:t>
            </w:r>
            <w:r>
              <w:rPr>
                <w:sz w:val="20"/>
                <w:szCs w:val="20"/>
              </w:rPr>
              <w:t>30</w:t>
            </w:r>
            <w:r w:rsidRPr="007C32D7">
              <w:rPr>
                <w:sz w:val="20"/>
                <w:szCs w:val="20"/>
              </w:rPr>
              <w:t xml:space="preserve"> nm)</w:t>
            </w:r>
          </w:p>
        </w:tc>
        <w:tc>
          <w:tcPr>
            <w:tcW w:w="1224" w:type="dxa"/>
          </w:tcPr>
          <w:p w:rsidR="004D46E6" w:rsidRPr="007C32D7" w:rsidRDefault="004D46E6" w:rsidP="004D46E6">
            <w:pPr>
              <w:pStyle w:val="NoSpacing"/>
              <w:jc w:val="center"/>
              <w:rPr>
                <w:sz w:val="20"/>
                <w:szCs w:val="20"/>
              </w:rPr>
            </w:pPr>
            <w:r w:rsidRPr="007C32D7">
              <w:rPr>
                <w:sz w:val="20"/>
                <w:szCs w:val="20"/>
              </w:rPr>
              <w:t>Blue</w:t>
            </w:r>
          </w:p>
          <w:p w:rsidR="004D46E6" w:rsidRPr="007C32D7" w:rsidRDefault="004D46E6" w:rsidP="004D46E6">
            <w:pPr>
              <w:pStyle w:val="NoSpacing"/>
              <w:jc w:val="center"/>
              <w:rPr>
                <w:sz w:val="20"/>
                <w:szCs w:val="20"/>
              </w:rPr>
            </w:pPr>
            <w:r w:rsidRPr="007C32D7">
              <w:rPr>
                <w:sz w:val="20"/>
                <w:szCs w:val="20"/>
              </w:rPr>
              <w:t>(470 nm)</w:t>
            </w:r>
          </w:p>
        </w:tc>
      </w:tr>
      <w:tr w:rsidR="004D46E6" w:rsidTr="004D46E6">
        <w:trPr>
          <w:trHeight w:val="397"/>
        </w:trPr>
        <w:tc>
          <w:tcPr>
            <w:tcW w:w="2704" w:type="dxa"/>
            <w:vAlign w:val="center"/>
          </w:tcPr>
          <w:p w:rsidR="004D46E6" w:rsidRDefault="004D46E6" w:rsidP="004D46E6">
            <w:pPr>
              <w:pStyle w:val="NoSpacing"/>
              <w:rPr>
                <w:sz w:val="24"/>
                <w:szCs w:val="24"/>
              </w:rPr>
            </w:pPr>
            <w:r>
              <w:rPr>
                <w:sz w:val="24"/>
                <w:szCs w:val="24"/>
              </w:rPr>
              <w:t>Frequency (x10</w:t>
            </w:r>
            <w:r w:rsidRPr="00C24796">
              <w:rPr>
                <w:sz w:val="24"/>
                <w:szCs w:val="24"/>
                <w:vertAlign w:val="superscript"/>
              </w:rPr>
              <w:t>14</w:t>
            </w:r>
            <w:r>
              <w:rPr>
                <w:sz w:val="24"/>
                <w:szCs w:val="24"/>
              </w:rPr>
              <w:t xml:space="preserve"> Hz)</w:t>
            </w:r>
          </w:p>
        </w:tc>
        <w:tc>
          <w:tcPr>
            <w:tcW w:w="1341" w:type="dxa"/>
            <w:vAlign w:val="center"/>
          </w:tcPr>
          <w:p w:rsidR="004D46E6" w:rsidRPr="00C24796" w:rsidRDefault="004D46E6" w:rsidP="004D46E6">
            <w:pPr>
              <w:pStyle w:val="NoSpacing"/>
              <w:jc w:val="center"/>
              <w:rPr>
                <w:sz w:val="24"/>
                <w:szCs w:val="24"/>
              </w:rPr>
            </w:pPr>
            <w:r w:rsidRPr="00C24796">
              <w:rPr>
                <w:sz w:val="24"/>
                <w:szCs w:val="24"/>
              </w:rPr>
              <w:t>4.54</w:t>
            </w:r>
          </w:p>
        </w:tc>
        <w:tc>
          <w:tcPr>
            <w:tcW w:w="1364" w:type="dxa"/>
            <w:vAlign w:val="center"/>
          </w:tcPr>
          <w:p w:rsidR="004D46E6" w:rsidRPr="00C24796" w:rsidRDefault="004D46E6" w:rsidP="004D46E6">
            <w:pPr>
              <w:pStyle w:val="NoSpacing"/>
              <w:jc w:val="center"/>
              <w:rPr>
                <w:sz w:val="24"/>
                <w:szCs w:val="24"/>
              </w:rPr>
            </w:pPr>
            <w:r w:rsidRPr="00C24796">
              <w:rPr>
                <w:sz w:val="24"/>
                <w:szCs w:val="24"/>
              </w:rPr>
              <w:t>5.00</w:t>
            </w:r>
          </w:p>
        </w:tc>
        <w:tc>
          <w:tcPr>
            <w:tcW w:w="1365" w:type="dxa"/>
            <w:vAlign w:val="center"/>
          </w:tcPr>
          <w:p w:rsidR="004D46E6" w:rsidRPr="00C24796" w:rsidRDefault="004D46E6" w:rsidP="004D46E6">
            <w:pPr>
              <w:pStyle w:val="NoSpacing"/>
              <w:jc w:val="center"/>
              <w:rPr>
                <w:sz w:val="24"/>
                <w:szCs w:val="24"/>
              </w:rPr>
            </w:pPr>
            <w:r w:rsidRPr="00C24796">
              <w:rPr>
                <w:sz w:val="24"/>
                <w:szCs w:val="24"/>
              </w:rPr>
              <w:t>5.08</w:t>
            </w:r>
          </w:p>
        </w:tc>
        <w:tc>
          <w:tcPr>
            <w:tcW w:w="1352" w:type="dxa"/>
            <w:vAlign w:val="center"/>
          </w:tcPr>
          <w:p w:rsidR="004D46E6" w:rsidRPr="00C24796" w:rsidRDefault="004D46E6" w:rsidP="004D46E6">
            <w:pPr>
              <w:pStyle w:val="NoSpacing"/>
              <w:jc w:val="center"/>
              <w:rPr>
                <w:sz w:val="24"/>
                <w:szCs w:val="24"/>
              </w:rPr>
            </w:pPr>
            <w:r>
              <w:rPr>
                <w:sz w:val="24"/>
                <w:szCs w:val="24"/>
              </w:rPr>
              <w:t>5.66</w:t>
            </w:r>
          </w:p>
        </w:tc>
        <w:tc>
          <w:tcPr>
            <w:tcW w:w="1224" w:type="dxa"/>
            <w:vAlign w:val="center"/>
          </w:tcPr>
          <w:p w:rsidR="004D46E6" w:rsidRPr="00C24796" w:rsidRDefault="004D46E6" w:rsidP="004D46E6">
            <w:pPr>
              <w:pStyle w:val="NoSpacing"/>
              <w:jc w:val="center"/>
              <w:rPr>
                <w:sz w:val="24"/>
                <w:szCs w:val="24"/>
              </w:rPr>
            </w:pPr>
            <w:r>
              <w:rPr>
                <w:sz w:val="24"/>
                <w:szCs w:val="24"/>
              </w:rPr>
              <w:t>6.38</w:t>
            </w:r>
          </w:p>
        </w:tc>
      </w:tr>
      <w:tr w:rsidR="004D46E6" w:rsidTr="004D46E6">
        <w:trPr>
          <w:trHeight w:val="567"/>
        </w:trPr>
        <w:tc>
          <w:tcPr>
            <w:tcW w:w="2704" w:type="dxa"/>
            <w:vAlign w:val="center"/>
          </w:tcPr>
          <w:p w:rsidR="004D46E6" w:rsidRDefault="004D46E6" w:rsidP="004D46E6">
            <w:pPr>
              <w:pStyle w:val="NoSpacing"/>
              <w:rPr>
                <w:sz w:val="24"/>
                <w:szCs w:val="24"/>
              </w:rPr>
            </w:pPr>
            <w:r>
              <w:rPr>
                <w:sz w:val="24"/>
                <w:szCs w:val="24"/>
              </w:rPr>
              <w:t>Threshold Potential (V)</w:t>
            </w:r>
          </w:p>
        </w:tc>
        <w:tc>
          <w:tcPr>
            <w:tcW w:w="1341" w:type="dxa"/>
            <w:vAlign w:val="center"/>
          </w:tcPr>
          <w:p w:rsidR="004D46E6" w:rsidRPr="00C24796" w:rsidRDefault="004D46E6" w:rsidP="004D46E6">
            <w:pPr>
              <w:pStyle w:val="NoSpacing"/>
              <w:jc w:val="center"/>
              <w:rPr>
                <w:sz w:val="32"/>
                <w:szCs w:val="32"/>
              </w:rPr>
            </w:pPr>
          </w:p>
        </w:tc>
        <w:tc>
          <w:tcPr>
            <w:tcW w:w="1364" w:type="dxa"/>
            <w:vAlign w:val="center"/>
          </w:tcPr>
          <w:p w:rsidR="004D46E6" w:rsidRPr="00C24796" w:rsidRDefault="004D46E6" w:rsidP="004D46E6">
            <w:pPr>
              <w:pStyle w:val="NoSpacing"/>
              <w:jc w:val="center"/>
              <w:rPr>
                <w:sz w:val="32"/>
                <w:szCs w:val="32"/>
              </w:rPr>
            </w:pPr>
          </w:p>
        </w:tc>
        <w:tc>
          <w:tcPr>
            <w:tcW w:w="1365" w:type="dxa"/>
            <w:vAlign w:val="center"/>
          </w:tcPr>
          <w:p w:rsidR="004D46E6" w:rsidRPr="00C24796" w:rsidRDefault="004D46E6" w:rsidP="004D46E6">
            <w:pPr>
              <w:pStyle w:val="NoSpacing"/>
              <w:jc w:val="center"/>
              <w:rPr>
                <w:sz w:val="32"/>
                <w:szCs w:val="32"/>
              </w:rPr>
            </w:pPr>
          </w:p>
        </w:tc>
        <w:tc>
          <w:tcPr>
            <w:tcW w:w="1352" w:type="dxa"/>
            <w:vAlign w:val="center"/>
          </w:tcPr>
          <w:p w:rsidR="004D46E6" w:rsidRPr="00C24796" w:rsidRDefault="004D46E6" w:rsidP="004D46E6">
            <w:pPr>
              <w:pStyle w:val="NoSpacing"/>
              <w:jc w:val="center"/>
              <w:rPr>
                <w:sz w:val="32"/>
                <w:szCs w:val="32"/>
              </w:rPr>
            </w:pPr>
          </w:p>
        </w:tc>
        <w:tc>
          <w:tcPr>
            <w:tcW w:w="1224" w:type="dxa"/>
            <w:vAlign w:val="center"/>
          </w:tcPr>
          <w:p w:rsidR="004D46E6" w:rsidRPr="00C24796" w:rsidRDefault="004D46E6" w:rsidP="004D46E6">
            <w:pPr>
              <w:pStyle w:val="NoSpacing"/>
              <w:jc w:val="center"/>
              <w:rPr>
                <w:sz w:val="32"/>
                <w:szCs w:val="32"/>
              </w:rPr>
            </w:pPr>
          </w:p>
        </w:tc>
      </w:tr>
    </w:tbl>
    <w:p w:rsidR="004D46E6" w:rsidRDefault="004D46E6" w:rsidP="004D46E6">
      <w:pPr>
        <w:pStyle w:val="NoSpacing"/>
      </w:pPr>
    </w:p>
    <w:p w:rsidR="004D46E6" w:rsidRDefault="004D46E6" w:rsidP="004D46E6">
      <w:pPr>
        <w:pStyle w:val="NoSpacing"/>
        <w:rPr>
          <w:b/>
          <w:sz w:val="24"/>
          <w:szCs w:val="24"/>
        </w:rPr>
      </w:pPr>
      <w:r w:rsidRPr="00C47D42">
        <w:rPr>
          <w:b/>
          <w:sz w:val="24"/>
          <w:szCs w:val="24"/>
        </w:rPr>
        <w:t>Analysis</w:t>
      </w:r>
    </w:p>
    <w:p w:rsidR="004D46E6" w:rsidRDefault="004D46E6" w:rsidP="004D46E6">
      <w:r>
        <w:t>1.</w:t>
      </w:r>
      <w:r>
        <w:tab/>
        <w:t xml:space="preserve">Plot the applied potential vs the frequency of the light. </w:t>
      </w:r>
    </w:p>
    <w:p w:rsidR="004D46E6" w:rsidRPr="002374ED" w:rsidRDefault="004D46E6" w:rsidP="004D46E6">
      <w:pPr>
        <w:rPr>
          <w:b/>
        </w:rPr>
      </w:pPr>
      <w:r>
        <w:rPr>
          <w:b/>
          <w:noProof/>
          <w:lang w:val="en-CA" w:eastAsia="en-CA" w:bidi="ar-SA"/>
        </w:rPr>
        <mc:AlternateContent>
          <mc:Choice Requires="wpg">
            <w:drawing>
              <wp:anchor distT="0" distB="0" distL="114300" distR="114300" simplePos="0" relativeHeight="252078080" behindDoc="0" locked="0" layoutInCell="1" allowOverlap="1" wp14:anchorId="21158A9A" wp14:editId="5272E7B2">
                <wp:simplePos x="0" y="0"/>
                <wp:positionH relativeFrom="column">
                  <wp:posOffset>-2540</wp:posOffset>
                </wp:positionH>
                <wp:positionV relativeFrom="paragraph">
                  <wp:posOffset>49032</wp:posOffset>
                </wp:positionV>
                <wp:extent cx="6007100" cy="2588895"/>
                <wp:effectExtent l="0" t="19050" r="0" b="1905"/>
                <wp:wrapNone/>
                <wp:docPr id="6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588895"/>
                          <a:chOff x="1978" y="10697"/>
                          <a:chExt cx="9072" cy="3744"/>
                        </a:xfrm>
                      </wpg:grpSpPr>
                      <wpg:grpSp>
                        <wpg:cNvPr id="69" name="Group 414"/>
                        <wpg:cNvGrpSpPr>
                          <a:grpSpLocks/>
                        </wpg:cNvGrpSpPr>
                        <wpg:grpSpPr bwMode="auto">
                          <a:xfrm>
                            <a:off x="1978" y="10697"/>
                            <a:ext cx="9072" cy="3744"/>
                            <a:chOff x="1978" y="10697"/>
                            <a:chExt cx="9072" cy="3744"/>
                          </a:xfrm>
                        </wpg:grpSpPr>
                        <wps:wsp>
                          <wps:cNvPr id="70" name="Text Box 415"/>
                          <wps:cNvSpPr txBox="1">
                            <a:spLocks noChangeArrowheads="1"/>
                          </wps:cNvSpPr>
                          <wps:spPr bwMode="auto">
                            <a:xfrm>
                              <a:off x="2808" y="13646"/>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0</w:t>
                                </w:r>
                              </w:p>
                            </w:txbxContent>
                          </wps:txbx>
                          <wps:bodyPr rot="0" vert="horz" wrap="square" lIns="18000" tIns="10800" rIns="18000" bIns="10800" anchor="t" anchorCtr="0" upright="1">
                            <a:noAutofit/>
                          </wps:bodyPr>
                        </wps:wsp>
                        <wpg:grpSp>
                          <wpg:cNvPr id="71" name="Group 416"/>
                          <wpg:cNvGrpSpPr>
                            <a:grpSpLocks/>
                          </wpg:cNvGrpSpPr>
                          <wpg:grpSpPr bwMode="auto">
                            <a:xfrm>
                              <a:off x="1978" y="10697"/>
                              <a:ext cx="9072" cy="3744"/>
                              <a:chOff x="1978" y="10697"/>
                              <a:chExt cx="9072" cy="3744"/>
                            </a:xfrm>
                          </wpg:grpSpPr>
                          <wps:wsp>
                            <wps:cNvPr id="72" name="Text Box 417"/>
                            <wps:cNvSpPr txBox="1">
                              <a:spLocks noChangeArrowheads="1"/>
                            </wps:cNvSpPr>
                            <wps:spPr bwMode="auto">
                              <a:xfrm>
                                <a:off x="1978" y="10697"/>
                                <a:ext cx="600" cy="3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CA2D6C" w:rsidRDefault="004D46E6" w:rsidP="004D46E6">
                                  <w:r>
                                    <w:rPr>
                                      <w:sz w:val="28"/>
                                      <w:szCs w:val="28"/>
                                    </w:rPr>
                                    <w:t>Threshold Potential (V)</w:t>
                                  </w:r>
                                </w:p>
                              </w:txbxContent>
                            </wps:txbx>
                            <wps:bodyPr rot="0" vert="vert270" wrap="square" lIns="54000" tIns="45720" rIns="54000" bIns="45720" anchor="t" anchorCtr="0" upright="1">
                              <a:noAutofit/>
                            </wps:bodyPr>
                          </wps:wsp>
                          <wpg:grpSp>
                            <wpg:cNvPr id="73" name="Group 418"/>
                            <wpg:cNvGrpSpPr>
                              <a:grpSpLocks/>
                            </wpg:cNvGrpSpPr>
                            <wpg:grpSpPr bwMode="auto">
                              <a:xfrm>
                                <a:off x="2808" y="10697"/>
                                <a:ext cx="8242" cy="3744"/>
                                <a:chOff x="2808" y="10697"/>
                                <a:chExt cx="8242" cy="3744"/>
                              </a:xfrm>
                            </wpg:grpSpPr>
                            <wps:wsp>
                              <wps:cNvPr id="76" name="Text Box 419"/>
                              <wps:cNvSpPr txBox="1">
                                <a:spLocks noChangeArrowheads="1"/>
                              </wps:cNvSpPr>
                              <wps:spPr bwMode="auto">
                                <a:xfrm>
                                  <a:off x="2823" y="11120"/>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3</w:t>
                                    </w:r>
                                  </w:p>
                                </w:txbxContent>
                              </wps:txbx>
                              <wps:bodyPr rot="0" vert="horz" wrap="square" lIns="18000" tIns="10800" rIns="18000" bIns="10800" anchor="t" anchorCtr="0" upright="1">
                                <a:noAutofit/>
                              </wps:bodyPr>
                            </wps:wsp>
                            <wpg:grpSp>
                              <wpg:cNvPr id="78" name="Group 420"/>
                              <wpg:cNvGrpSpPr>
                                <a:grpSpLocks/>
                              </wpg:cNvGrpSpPr>
                              <wpg:grpSpPr bwMode="auto">
                                <a:xfrm>
                                  <a:off x="2808" y="10697"/>
                                  <a:ext cx="8242" cy="3744"/>
                                  <a:chOff x="2808" y="10697"/>
                                  <a:chExt cx="8242" cy="3744"/>
                                </a:xfrm>
                              </wpg:grpSpPr>
                              <wps:wsp>
                                <wps:cNvPr id="80" name="Text Box 421"/>
                                <wps:cNvSpPr txBox="1">
                                  <a:spLocks noChangeArrowheads="1"/>
                                </wps:cNvSpPr>
                                <wps:spPr bwMode="auto">
                                  <a:xfrm>
                                    <a:off x="2808" y="11976"/>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2</w:t>
                                      </w:r>
                                    </w:p>
                                  </w:txbxContent>
                                </wps:txbx>
                                <wps:bodyPr rot="0" vert="horz" wrap="square" lIns="18000" tIns="10800" rIns="18000" bIns="10800" anchor="t" anchorCtr="0" upright="1">
                                  <a:noAutofit/>
                                </wps:bodyPr>
                              </wps:wsp>
                              <wpg:grpSp>
                                <wpg:cNvPr id="81" name="Group 422"/>
                                <wpg:cNvGrpSpPr>
                                  <a:grpSpLocks/>
                                </wpg:cNvGrpSpPr>
                                <wpg:grpSpPr bwMode="auto">
                                  <a:xfrm>
                                    <a:off x="2808" y="10697"/>
                                    <a:ext cx="8242" cy="3744"/>
                                    <a:chOff x="2808" y="10697"/>
                                    <a:chExt cx="8242" cy="3744"/>
                                  </a:xfrm>
                                </wpg:grpSpPr>
                                <wps:wsp>
                                  <wps:cNvPr id="83" name="Text Box 423"/>
                                  <wps:cNvSpPr txBox="1">
                                    <a:spLocks noChangeArrowheads="1"/>
                                  </wps:cNvSpPr>
                                  <wps:spPr bwMode="auto">
                                    <a:xfrm>
                                      <a:off x="2808" y="12816"/>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1</w:t>
                                        </w:r>
                                      </w:p>
                                    </w:txbxContent>
                                  </wps:txbx>
                                  <wps:bodyPr rot="0" vert="horz" wrap="square" lIns="18000" tIns="10800" rIns="18000" bIns="10800" anchor="t" anchorCtr="0" upright="1">
                                    <a:noAutofit/>
                                  </wps:bodyPr>
                                </wps:wsp>
                                <wpg:grpSp>
                                  <wpg:cNvPr id="86" name="Group 424"/>
                                  <wpg:cNvGrpSpPr>
                                    <a:grpSpLocks/>
                                  </wpg:cNvGrpSpPr>
                                  <wpg:grpSpPr bwMode="auto">
                                    <a:xfrm>
                                      <a:off x="2823" y="10697"/>
                                      <a:ext cx="8227" cy="3744"/>
                                      <a:chOff x="2823" y="10697"/>
                                      <a:chExt cx="8227" cy="3744"/>
                                    </a:xfrm>
                                  </wpg:grpSpPr>
                                  <pic:pic xmlns:pic="http://schemas.openxmlformats.org/drawingml/2006/picture">
                                    <pic:nvPicPr>
                                      <pic:cNvPr id="89" name="Picture 425"/>
                                      <pic:cNvPicPr>
                                        <a:picLocks noChangeAspect="1" noChangeArrowheads="1"/>
                                      </pic:cNvPicPr>
                                    </pic:nvPicPr>
                                    <pic:blipFill>
                                      <a:blip r:embed="rId12">
                                        <a:extLst>
                                          <a:ext uri="{28A0092B-C50C-407E-A947-70E740481C1C}">
                                            <a14:useLocalDpi xmlns:a14="http://schemas.microsoft.com/office/drawing/2010/main" val="0"/>
                                          </a:ext>
                                        </a:extLst>
                                      </a:blip>
                                      <a:srcRect l="177" b="58231"/>
                                      <a:stretch>
                                        <a:fillRect/>
                                      </a:stretch>
                                    </pic:blipFill>
                                    <pic:spPr bwMode="auto">
                                      <a:xfrm>
                                        <a:off x="2823" y="10697"/>
                                        <a:ext cx="7888" cy="3489"/>
                                      </a:xfrm>
                                      <a:prstGeom prst="rect">
                                        <a:avLst/>
                                      </a:prstGeom>
                                      <a:noFill/>
                                      <a:extLst>
                                        <a:ext uri="{909E8E84-426E-40DD-AFC4-6F175D3DCCD1}">
                                          <a14:hiddenFill xmlns:a14="http://schemas.microsoft.com/office/drawing/2010/main">
                                            <a:solidFill>
                                              <a:srgbClr val="FFFFFF"/>
                                            </a:solidFill>
                                          </a14:hiddenFill>
                                        </a:ext>
                                      </a:extLst>
                                    </pic:spPr>
                                  </pic:pic>
                                  <wps:wsp>
                                    <wps:cNvPr id="90" name="AutoShape 426"/>
                                    <wps:cNvCnPr>
                                      <a:cxnSpLocks noChangeShapeType="1"/>
                                    </wps:cNvCnPr>
                                    <wps:spPr bwMode="auto">
                                      <a:xfrm flipH="1">
                                        <a:off x="3018" y="10742"/>
                                        <a:ext cx="15" cy="3069"/>
                                      </a:xfrm>
                                      <a:prstGeom prst="straightConnector1">
                                        <a:avLst/>
                                      </a:prstGeom>
                                      <a:noFill/>
                                      <a:ln w="12700">
                                        <a:solidFill>
                                          <a:srgbClr val="000000"/>
                                        </a:solidFill>
                                        <a:round/>
                                        <a:headEnd type="arrow" w="med" len="med"/>
                                        <a:tailEnd/>
                                      </a:ln>
                                      <a:extLst>
                                        <a:ext uri="{909E8E84-426E-40DD-AFC4-6F175D3DCCD1}">
                                          <a14:hiddenFill xmlns:a14="http://schemas.microsoft.com/office/drawing/2010/main">
                                            <a:noFill/>
                                          </a14:hiddenFill>
                                        </a:ext>
                                      </a:extLst>
                                    </wps:spPr>
                                    <wps:bodyPr/>
                                  </wps:wsp>
                                  <wpg:grpSp>
                                    <wpg:cNvPr id="91" name="Group 427"/>
                                    <wpg:cNvGrpSpPr>
                                      <a:grpSpLocks/>
                                    </wpg:cNvGrpSpPr>
                                    <wpg:grpSpPr bwMode="auto">
                                      <a:xfrm>
                                        <a:off x="3048" y="13811"/>
                                        <a:ext cx="8002" cy="630"/>
                                        <a:chOff x="3048" y="13811"/>
                                        <a:chExt cx="8002" cy="630"/>
                                      </a:xfrm>
                                    </wpg:grpSpPr>
                                    <wps:wsp>
                                      <wps:cNvPr id="92" name="Text Box 428"/>
                                      <wps:cNvSpPr txBox="1">
                                        <a:spLocks noChangeArrowheads="1"/>
                                      </wps:cNvSpPr>
                                      <wps:spPr bwMode="auto">
                                        <a:xfrm>
                                          <a:off x="9580" y="13811"/>
                                          <a:ext cx="147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CA2D6C" w:rsidRDefault="004D46E6" w:rsidP="004D46E6">
                                            <w:proofErr w:type="gramStart"/>
                                            <w:r w:rsidRPr="00CA2D6C">
                                              <w:rPr>
                                                <w:i/>
                                                <w:sz w:val="28"/>
                                                <w:szCs w:val="28"/>
                                              </w:rPr>
                                              <w:t>f</w:t>
                                            </w:r>
                                            <w:r>
                                              <w:t xml:space="preserve">  (</w:t>
                                            </w:r>
                                            <w:proofErr w:type="gramEnd"/>
                                            <w:r>
                                              <w:t>x10</w:t>
                                            </w:r>
                                            <w:r w:rsidRPr="00CA2D6C">
                                              <w:rPr>
                                                <w:vertAlign w:val="superscript"/>
                                              </w:rPr>
                                              <w:t>14</w:t>
                                            </w:r>
                                            <w:r>
                                              <w:t xml:space="preserve"> Hz)</w:t>
                                            </w:r>
                                          </w:p>
                                        </w:txbxContent>
                                      </wps:txbx>
                                      <wps:bodyPr rot="0" vert="horz" wrap="square" lIns="54000" tIns="45720" rIns="54000" bIns="45720" anchor="t" anchorCtr="0" upright="1">
                                        <a:noAutofit/>
                                      </wps:bodyPr>
                                    </wps:wsp>
                                    <wps:wsp>
                                      <wps:cNvPr id="93" name="AutoShape 429"/>
                                      <wps:cNvCnPr>
                                        <a:cxnSpLocks noChangeShapeType="1"/>
                                      </wps:cNvCnPr>
                                      <wps:spPr bwMode="auto">
                                        <a:xfrm>
                                          <a:off x="3048" y="13811"/>
                                          <a:ext cx="7666" cy="0"/>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 name="Text Box 430"/>
                                      <wps:cNvSpPr txBox="1">
                                        <a:spLocks noChangeArrowheads="1"/>
                                      </wps:cNvSpPr>
                                      <wps:spPr bwMode="auto">
                                        <a:xfrm>
                                          <a:off x="3798"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1</w:t>
                                            </w:r>
                                          </w:p>
                                        </w:txbxContent>
                                      </wps:txbx>
                                      <wps:bodyPr rot="0" vert="horz" wrap="square" lIns="18000" tIns="10800" rIns="18000" bIns="10800" anchor="t" anchorCtr="0" upright="1">
                                        <a:noAutofit/>
                                      </wps:bodyPr>
                                    </wps:wsp>
                                    <wps:wsp>
                                      <wps:cNvPr id="95" name="Text Box 431"/>
                                      <wps:cNvSpPr txBox="1">
                                        <a:spLocks noChangeArrowheads="1"/>
                                      </wps:cNvSpPr>
                                      <wps:spPr bwMode="auto">
                                        <a:xfrm>
                                          <a:off x="4638"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2</w:t>
                                            </w:r>
                                          </w:p>
                                        </w:txbxContent>
                                      </wps:txbx>
                                      <wps:bodyPr rot="0" vert="horz" wrap="square" lIns="18000" tIns="10800" rIns="18000" bIns="10800" anchor="t" anchorCtr="0" upright="1">
                                        <a:noAutofit/>
                                      </wps:bodyPr>
                                    </wps:wsp>
                                    <wps:wsp>
                                      <wps:cNvPr id="96" name="Text Box 432"/>
                                      <wps:cNvSpPr txBox="1">
                                        <a:spLocks noChangeArrowheads="1"/>
                                      </wps:cNvSpPr>
                                      <wps:spPr bwMode="auto">
                                        <a:xfrm>
                                          <a:off x="5463"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3</w:t>
                                            </w:r>
                                          </w:p>
                                        </w:txbxContent>
                                      </wps:txbx>
                                      <wps:bodyPr rot="0" vert="horz" wrap="square" lIns="18000" tIns="10800" rIns="18000" bIns="10800" anchor="t" anchorCtr="0" upright="1">
                                        <a:noAutofit/>
                                      </wps:bodyPr>
                                    </wps:wsp>
                                    <wps:wsp>
                                      <wps:cNvPr id="97" name="Text Box 433"/>
                                      <wps:cNvSpPr txBox="1">
                                        <a:spLocks noChangeArrowheads="1"/>
                                      </wps:cNvSpPr>
                                      <wps:spPr bwMode="auto">
                                        <a:xfrm>
                                          <a:off x="6318"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4</w:t>
                                            </w:r>
                                          </w:p>
                                        </w:txbxContent>
                                      </wps:txbx>
                                      <wps:bodyPr rot="0" vert="horz" wrap="square" lIns="18000" tIns="10800" rIns="18000" bIns="10800" anchor="t" anchorCtr="0" upright="1">
                                        <a:noAutofit/>
                                      </wps:bodyPr>
                                    </wps:wsp>
                                    <wps:wsp>
                                      <wps:cNvPr id="98" name="Text Box 434"/>
                                      <wps:cNvSpPr txBox="1">
                                        <a:spLocks noChangeArrowheads="1"/>
                                      </wps:cNvSpPr>
                                      <wps:spPr bwMode="auto">
                                        <a:xfrm>
                                          <a:off x="7159"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5</w:t>
                                            </w:r>
                                          </w:p>
                                        </w:txbxContent>
                                      </wps:txbx>
                                      <wps:bodyPr rot="0" vert="horz" wrap="square" lIns="18000" tIns="10800" rIns="18000" bIns="10800" anchor="t" anchorCtr="0" upright="1">
                                        <a:noAutofit/>
                                      </wps:bodyPr>
                                    </wps:wsp>
                                    <wps:wsp>
                                      <wps:cNvPr id="99" name="Text Box 435"/>
                                      <wps:cNvSpPr txBox="1">
                                        <a:spLocks noChangeArrowheads="1"/>
                                      </wps:cNvSpPr>
                                      <wps:spPr bwMode="auto">
                                        <a:xfrm>
                                          <a:off x="8014"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6</w:t>
                                            </w:r>
                                          </w:p>
                                        </w:txbxContent>
                                      </wps:txbx>
                                      <wps:bodyPr rot="0" vert="horz" wrap="square" lIns="18000" tIns="10800" rIns="18000" bIns="10800" anchor="t" anchorCtr="0" upright="1">
                                        <a:noAutofit/>
                                      </wps:bodyPr>
                                    </wps:wsp>
                                    <wps:wsp>
                                      <wps:cNvPr id="100" name="Text Box 436"/>
                                      <wps:cNvSpPr txBox="1">
                                        <a:spLocks noChangeArrowheads="1"/>
                                      </wps:cNvSpPr>
                                      <wps:spPr bwMode="auto">
                                        <a:xfrm>
                                          <a:off x="8869" y="13811"/>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r>
                                              <w:t>7</w:t>
                                            </w:r>
                                          </w:p>
                                        </w:txbxContent>
                                      </wps:txbx>
                                      <wps:bodyPr rot="0" vert="horz" wrap="square" lIns="18000" tIns="10800" rIns="18000" bIns="10800" anchor="t" anchorCtr="0" upright="1">
                                        <a:noAutofit/>
                                      </wps:bodyPr>
                                    </wps:wsp>
                                  </wpg:grpSp>
                                </wpg:grpSp>
                              </wpg:grpSp>
                            </wpg:grpSp>
                          </wpg:grpSp>
                        </wpg:grpSp>
                      </wpg:grpSp>
                      <wps:wsp>
                        <wps:cNvPr id="101" name="Text Box 437"/>
                        <wps:cNvSpPr txBox="1">
                          <a:spLocks noChangeArrowheads="1"/>
                        </wps:cNvSpPr>
                        <wps:spPr bwMode="auto">
                          <a:xfrm>
                            <a:off x="2808" y="13956"/>
                            <a:ext cx="39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2302FC" w:rsidRDefault="004D46E6" w:rsidP="004D46E6"/>
                          </w:txbxContent>
                        </wps:txbx>
                        <wps:bodyPr rot="0" vert="horz" wrap="square" lIns="18000" tIns="10800" rIns="18000" bIns="10800" anchor="t" anchorCtr="0" upright="1">
                          <a:noAutofit/>
                        </wps:bodyPr>
                      </wps:wsp>
                      <wps:wsp>
                        <wps:cNvPr id="102" name="Text Box 438"/>
                        <wps:cNvSpPr txBox="1">
                          <a:spLocks noChangeArrowheads="1"/>
                        </wps:cNvSpPr>
                        <wps:spPr bwMode="auto">
                          <a:xfrm>
                            <a:off x="2809" y="13646"/>
                            <a:ext cx="34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7C32D7" w:rsidRDefault="004D46E6" w:rsidP="004D46E6">
                              <w:r>
                                <w:t>0</w:t>
                              </w:r>
                            </w:p>
                          </w:txbxContent>
                        </wps:txbx>
                        <wps:bodyPr rot="0" vert="horz" wrap="square" lIns="18000" tIns="10800" rIns="18000" bIns="10800" anchor="t" anchorCtr="0" upright="1">
                          <a:noAutofit/>
                        </wps:bodyPr>
                      </wps:wsp>
                      <wps:wsp>
                        <wps:cNvPr id="103" name="Text Box 439"/>
                        <wps:cNvSpPr txBox="1">
                          <a:spLocks noChangeArrowheads="1"/>
                        </wps:cNvSpPr>
                        <wps:spPr bwMode="auto">
                          <a:xfrm>
                            <a:off x="2809" y="12801"/>
                            <a:ext cx="34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7C32D7" w:rsidRDefault="004D46E6" w:rsidP="004D46E6">
                              <w:r>
                                <w:t>1</w:t>
                              </w:r>
                            </w:p>
                          </w:txbxContent>
                        </wps:txbx>
                        <wps:bodyPr rot="0" vert="horz" wrap="square" lIns="18000" tIns="10800" rIns="18000" bIns="10800" anchor="t" anchorCtr="0" upright="1">
                          <a:noAutofit/>
                        </wps:bodyPr>
                      </wps:wsp>
                      <wps:wsp>
                        <wps:cNvPr id="104" name="Text Box 440"/>
                        <wps:cNvSpPr txBox="1">
                          <a:spLocks noChangeArrowheads="1"/>
                        </wps:cNvSpPr>
                        <wps:spPr bwMode="auto">
                          <a:xfrm>
                            <a:off x="2794" y="11946"/>
                            <a:ext cx="34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7C32D7" w:rsidRDefault="004D46E6" w:rsidP="004D46E6">
                              <w:r>
                                <w:t>2</w:t>
                              </w:r>
                            </w:p>
                          </w:txbxContent>
                        </wps:txbx>
                        <wps:bodyPr rot="0" vert="horz" wrap="square" lIns="18000" tIns="10800" rIns="18000" bIns="10800" anchor="t" anchorCtr="0" upright="1">
                          <a:noAutofit/>
                        </wps:bodyPr>
                      </wps:wsp>
                      <wps:wsp>
                        <wps:cNvPr id="105" name="Text Box 441"/>
                        <wps:cNvSpPr txBox="1">
                          <a:spLocks noChangeArrowheads="1"/>
                        </wps:cNvSpPr>
                        <wps:spPr bwMode="auto">
                          <a:xfrm>
                            <a:off x="2808" y="11120"/>
                            <a:ext cx="34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6E6" w:rsidRPr="007C32D7" w:rsidRDefault="004D46E6" w:rsidP="004D46E6">
                              <w:r>
                                <w:t>3</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053" style="position:absolute;margin-left:-.2pt;margin-top:3.85pt;width:473pt;height:203.85pt;z-index:252078080" coordorigin="1978,10697" coordsize="9072,3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">
                <v:group id="Group 414" o:spid="_x0000_s1054" style="position:absolute;left:1978;top:10697;width:9072;height:3744" coordorigin="1978,10697" coordsize="9072,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Text Box 415" o:spid="_x0000_s1055" type="#_x0000_t202" style="position:absolute;left:2808;top:13646;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iwd78A&#10;AADbAAAADwAAAGRycy9kb3ducmV2LnhtbERPPW/CMBDdkfofrEPqBjYMBQUMKpVatWMCA+MpvsYR&#10;8TmKr5D219cDEuPT+97ux9CpKw2pjWxhMTegiOvoWm4snI7vszWoJMgOu8hk4ZcS7HdPky0WLt64&#10;pGsljcohnAq04EX6QutUewqY5rEnztx3HAJKhkOj3YC3HB46vTTmRQdsOTd47OnNU32pfoKFxizL&#10;RWn8X3f+OJTrr0rkfHHWPk/H1w0ooVEe4rv701lY5fX5S/4Be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qLB3vwAAANsAAAAPAAAAAAAAAAAAAAAAAJgCAABkcnMvZG93bnJl&#10;di54bWxQSwUGAAAAAAQABAD1AAAAhAMAAAAA&#10;" filled="f" stroked="f">
                    <v:textbox inset=".5mm,.3mm,.5mm,.3mm">
                      <w:txbxContent>
                        <w:p w:rsidR="004D46E6" w:rsidRPr="002302FC" w:rsidRDefault="004D46E6" w:rsidP="004D46E6">
                          <w:r>
                            <w:t>0</w:t>
                          </w:r>
                        </w:p>
                      </w:txbxContent>
                    </v:textbox>
                  </v:shape>
                  <v:group id="Group 416" o:spid="_x0000_s1056" style="position:absolute;left:1978;top:10697;width:9072;height:3744" coordorigin="1978,10697" coordsize="9072,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417" o:spid="_x0000_s1057" type="#_x0000_t202" style="position:absolute;left:1978;top:10697;width:600;height:3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GeL4A&#10;AADbAAAADwAAAGRycy9kb3ducmV2LnhtbESPwQrCMBBE74L/EFbwIppaQaUaRQRBvan9gLVZ22Kz&#10;KU3U+vdGEDwOM/OGWa5bU4knNa60rGA8ikAQZ1aXnCtIL7vhHITzyBory6TgTQ7Wq25niYm2Lz7R&#10;8+xzESDsElRQeF8nUrqsIINuZGvi4N1sY9AH2eRSN/gKcFPJOIqm0mDJYaHAmrYFZffzwyiI6WAr&#10;MvWRJ4/WvwfH9HrK70r1e+1mAcJT6//hX3uvFcxi+H4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Qhni+AAAA2wAAAA8AAAAAAAAAAAAAAAAAmAIAAGRycy9kb3ducmV2&#10;LnhtbFBLBQYAAAAABAAEAPUAAACDAwAAAAA=&#10;" filled="f" stroked="f">
                      <v:textbox style="layout-flow:vertical;mso-layout-flow-alt:bottom-to-top" inset="1.5mm,,1.5mm">
                        <w:txbxContent>
                          <w:p w:rsidR="004D46E6" w:rsidRPr="00CA2D6C" w:rsidRDefault="004D46E6" w:rsidP="004D46E6">
                            <w:r>
                              <w:rPr>
                                <w:sz w:val="28"/>
                                <w:szCs w:val="28"/>
                              </w:rPr>
                              <w:t>Threshold Potential (V)</w:t>
                            </w:r>
                          </w:p>
                        </w:txbxContent>
                      </v:textbox>
                    </v:shape>
                    <v:group id="Group 418" o:spid="_x0000_s1058" style="position:absolute;left:2808;top:10697;width:8242;height:3744" coordorigin="2808,10697" coordsize="8242,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Text Box 419" o:spid="_x0000_s1059" type="#_x0000_t202" style="position:absolute;left:2823;top:11120;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2NmMMA&#10;AADbAAAADwAAAGRycy9kb3ducmV2LnhtbESPQWsCMRSE74X+h/AKvdVED1ZWo7QFSz3u6sHjY/O6&#10;Wdy8LJunbvvrG6HgcZiZb5jVZgydutCQ2sgWphMDiriOruXGwmG/fVmASoLssItMFn4owWb9+LDC&#10;wsUrl3SppFEZwqlAC16kL7ROtaeAaRJ74ux9xyGgZDk02g14zfDQ6Zkxcx2w5bzgsacPT/WpOgcL&#10;jZmV09L43+74+V4udpXI8eSsfX4a35aghEa5h//bX87C6xxuX/IP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2NmMMAAADbAAAADwAAAAAAAAAAAAAAAACYAgAAZHJzL2Rv&#10;d25yZXYueG1sUEsFBgAAAAAEAAQA9QAAAIgDAAAAAA==&#10;" filled="f" stroked="f">
                        <v:textbox inset=".5mm,.3mm,.5mm,.3mm">
                          <w:txbxContent>
                            <w:p w:rsidR="004D46E6" w:rsidRPr="002302FC" w:rsidRDefault="004D46E6" w:rsidP="004D46E6">
                              <w:r>
                                <w:t>3</w:t>
                              </w:r>
                            </w:p>
                          </w:txbxContent>
                        </v:textbox>
                      </v:shape>
                      <v:group id="Group 420" o:spid="_x0000_s1060" style="position:absolute;left:2808;top:10697;width:8242;height:3744" coordorigin="2808,10697" coordsize="8242,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421" o:spid="_x0000_s1061" type="#_x0000_t202" style="position:absolute;left:2808;top:11976;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3AUL8A&#10;AADbAAAADwAAAGRycy9kb3ducmV2LnhtbERPPWvDMBDdA/0P4grdEikZinGihLbQkI52Mng8rKtl&#10;Yp2MdU3c/vpqKHR8vO/dYQ6DutGU+sgW1isDiriNrufOwuX8vixAJUF2OEQmC9+U4LB/WOywdPHO&#10;Fd1q6VQO4VSiBS8yllqn1lPAtIojceY+4xRQMpw67Sa85/Aw6I0xzzpgz7nB40hvntpr/RUsdGZT&#10;rSvjf4bm+FoVH7VIc3XWPj3OL1tQQrP8i//cJ2ehyOvzl/wD9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fcBQvwAAANsAAAAPAAAAAAAAAAAAAAAAAJgCAABkcnMvZG93bnJl&#10;di54bWxQSwUGAAAAAAQABAD1AAAAhAMAAAAA&#10;" filled="f" stroked="f">
                          <v:textbox inset=".5mm,.3mm,.5mm,.3mm">
                            <w:txbxContent>
                              <w:p w:rsidR="004D46E6" w:rsidRPr="002302FC" w:rsidRDefault="004D46E6" w:rsidP="004D46E6">
                                <w:r>
                                  <w:t>2</w:t>
                                </w:r>
                              </w:p>
                            </w:txbxContent>
                          </v:textbox>
                        </v:shape>
                        <v:group id="Group 422" o:spid="_x0000_s1062" style="position:absolute;left:2808;top:10697;width:8242;height:3744" coordorigin="2808,10697" coordsize="8242,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423" o:spid="_x0000_s1063" type="#_x0000_t202" style="position:absolute;left:2808;top:12816;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eJ8MA&#10;AADbAAAADwAAAGRycy9kb3ducmV2LnhtbESPwWrDMBBE74X8g9hAbo2UBIpxo4Sk0NIe7eaQ42Jt&#10;LRNrZaxt4vbrq0Khx2Fm3jDb/RR6daUxdZEtrJYGFHETXcethdP7830BKgmywz4yWfiiBPvd7G6L&#10;pYs3ruhaS6syhFOJFrzIUGqdGk8B0zIOxNn7iGNAyXJstRvxluGh12tjHnTAjvOCx4GePDWX+jNY&#10;aM26WlXGf/fnl2NVvNUi54uzdjGfDo+ghCb5D/+1X52FYgO/X/I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9eJ8MAAADbAAAADwAAAAAAAAAAAAAAAACYAgAAZHJzL2Rv&#10;d25yZXYueG1sUEsFBgAAAAAEAAQA9QAAAIgDAAAAAA==&#10;" filled="f" stroked="f">
                            <v:textbox inset=".5mm,.3mm,.5mm,.3mm">
                              <w:txbxContent>
                                <w:p w:rsidR="004D46E6" w:rsidRPr="002302FC" w:rsidRDefault="004D46E6" w:rsidP="004D46E6">
                                  <w:r>
                                    <w:t>1</w:t>
                                  </w:r>
                                </w:p>
                              </w:txbxContent>
                            </v:textbox>
                          </v:shape>
                          <v:group id="Group 424" o:spid="_x0000_s1064" style="position:absolute;left:2823;top:10697;width:8227;height:3744" coordorigin="2823,10697" coordsize="8227,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Picture 425" o:spid="_x0000_s1065" type="#_x0000_t75" style="position:absolute;left:2823;top:10697;width:7888;height:3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bWdzEAAAA2wAAAA8AAABkcnMvZG93bnJldi54bWxEj0FrwkAUhO9C/8PyCr3pJoVKjK4ihZLW&#10;Q0Ft6PWRfWaD2bchu4npv3cLhR6HmfmG2ewm24qRet84VpAuEhDEldMN1wq+zm/zDIQPyBpbx6Tg&#10;hzzstg+zDeba3fhI4ynUIkLY56jAhNDlUvrKkEW/cB1x9C6utxii7Gupe7xFuG3lc5IspcWG44LB&#10;jl4NVdfTYBXwofzWdXH4PGY6fTmbDyrKclDq6XHar0EEmsJ/+K/9rhVkK/j9En+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bWdzEAAAA2wAAAA8AAAAAAAAAAAAAAAAA&#10;nwIAAGRycy9kb3ducmV2LnhtbFBLBQYAAAAABAAEAPcAAACQAwAAAAA=&#10;">
                              <v:imagedata r:id="rId13" o:title="" cropbottom="38162f" cropleft="116f"/>
                            </v:shape>
                            <v:shape id="AutoShape 426" o:spid="_x0000_s1066" type="#_x0000_t32" style="position:absolute;left:3018;top:10742;width:15;height:3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x4hcAAAADbAAAADwAAAGRycy9kb3ducmV2LnhtbERP3WqDMBS+H/QdwinsbsZKEetMS1sY&#10;dODF5nyAgzlVqTmRJGvd2y8Xg11+fP/VYTGTuJPzo2UFmyQFQdxZPXKvoP16eylA+ICscbJMCn7I&#10;w2G/eqqw1PbBn3RvQi9iCPsSFQwhzKWUvhvIoE/sTBy5q3UGQ4Sul9rhI4abSWZpmkuDI8eGAWc6&#10;D9Tdmm+jwLTZ7PPMte9F82Hqflvz7lQr9bxejq8gAi3hX/znvmgFu7g+fok/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MeIXAAAAA2wAAAA8AAAAAAAAAAAAAAAAA&#10;oQIAAGRycy9kb3ducmV2LnhtbFBLBQYAAAAABAAEAPkAAACOAwAAAAA=&#10;" strokeweight="1pt">
                              <v:stroke startarrow="open"/>
                            </v:shape>
                            <v:group id="Group 427" o:spid="_x0000_s1067" style="position:absolute;left:3048;top:13811;width:8002;height:630" coordorigin="3048,13811" coordsize="8002,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428" o:spid="_x0000_s1068" type="#_x0000_t202" style="position:absolute;left:9580;top:13811;width:147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iJR8UA&#10;AADbAAAADwAAAGRycy9kb3ducmV2LnhtbESP3WoCMRSE7wu+QzhCb0rN6oXUrVFEULSl4E8f4LA5&#10;7i5NTpYk3V379I0geDnMzDfMfNlbI1ryoXasYDzKQBAXTtdcKvg+b17fQISIrNE4JgVXCrBcDJ7m&#10;mGvX8ZHaUyxFgnDIUUEVY5NLGYqKLIaRa4iTd3HeYkzSl1J77BLcGjnJsqm0WHNaqLChdUXFz+nX&#10;Kvg8zLb09bfd+4/DtM1edubStUap52G/egcRqY+P8L290wpmE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IlHxQAAANsAAAAPAAAAAAAAAAAAAAAAAJgCAABkcnMv&#10;ZG93bnJldi54bWxQSwUGAAAAAAQABAD1AAAAigMAAAAA&#10;" filled="f" stroked="f">
                                <v:textbox inset="1.5mm,,1.5mm">
                                  <w:txbxContent>
                                    <w:p w:rsidR="004D46E6" w:rsidRPr="00CA2D6C" w:rsidRDefault="004D46E6" w:rsidP="004D46E6">
                                      <w:proofErr w:type="gramStart"/>
                                      <w:r w:rsidRPr="00CA2D6C">
                                        <w:rPr>
                                          <w:i/>
                                          <w:sz w:val="28"/>
                                          <w:szCs w:val="28"/>
                                        </w:rPr>
                                        <w:t>f</w:t>
                                      </w:r>
                                      <w:r>
                                        <w:t xml:space="preserve">  (</w:t>
                                      </w:r>
                                      <w:proofErr w:type="gramEnd"/>
                                      <w:r>
                                        <w:t>x10</w:t>
                                      </w:r>
                                      <w:r w:rsidRPr="00CA2D6C">
                                        <w:rPr>
                                          <w:vertAlign w:val="superscript"/>
                                        </w:rPr>
                                        <w:t>14</w:t>
                                      </w:r>
                                      <w:r>
                                        <w:t xml:space="preserve"> Hz)</w:t>
                                      </w:r>
                                    </w:p>
                                  </w:txbxContent>
                                </v:textbox>
                              </v:shape>
                              <v:shape id="AutoShape 429" o:spid="_x0000_s1069" type="#_x0000_t32" style="position:absolute;left:3048;top:13811;width:76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h8sYAAADbAAAADwAAAGRycy9kb3ducmV2LnhtbESPW2sCMRSE3wX/QziCb5pVi7Rbo5Ti&#10;pTcoVaF9PN0cdxc3J2sSdf33piD0cZiZb5jJrDGVOJHzpWUFg34CgjizuuRcwXaz6N2D8AFZY2WZ&#10;FFzIw2zabk0w1fbMX3Rah1xECPsUFRQh1KmUPivIoO/bmjh6O+sMhihdLrXDc4SbSg6TZCwNlhwX&#10;CqzpuaBsvz4aBT+rN/e5Xx7t3evgY7U7zN9H/P2rVLfTPD2CCNSE//Ct/aIVPIzg7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CYfLGAAAA2wAAAA8AAAAAAAAA&#10;AAAAAAAAoQIAAGRycy9kb3ducmV2LnhtbFBLBQYAAAAABAAEAPkAAACUAwAAAAA=&#10;" strokeweight="1pt">
                                <v:stroke endarrow="open"/>
                              </v:shape>
                              <v:shape id="Text Box 430" o:spid="_x0000_s1070" type="#_x0000_t202" style="position:absolute;left:3798;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QjsMA&#10;AADbAAAADwAAAGRycy9kb3ducmV2LnhtbESPQWsCMRSE7wX/Q3hCbzVRititUWyhpT3u6sHjY/Pc&#10;LG5els2rbvvrG6HQ4zAz3zDr7Rg6daEhtZEtzGcGFHEdXcuNhcP+7WEFKgmywy4yWfimBNvN5G6N&#10;hYtXLulSSaMyhFOBFrxIX2idak8B0yz2xNk7xSGgZDk02g14zfDQ6YUxSx2w5bzgsadXT/W5+goW&#10;GrMo56XxP93x/aVcfVYix7Oz9n467p5BCY3yH/5rfzgLT49w+5J/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9QjsMAAADbAAAADwAAAAAAAAAAAAAAAACYAgAAZHJzL2Rv&#10;d25yZXYueG1sUEsFBgAAAAAEAAQA9QAAAIgDAAAAAA==&#10;" filled="f" stroked="f">
                                <v:textbox inset=".5mm,.3mm,.5mm,.3mm">
                                  <w:txbxContent>
                                    <w:p w:rsidR="004D46E6" w:rsidRPr="002302FC" w:rsidRDefault="004D46E6" w:rsidP="004D46E6">
                                      <w:r>
                                        <w:t>1</w:t>
                                      </w:r>
                                    </w:p>
                                  </w:txbxContent>
                                </v:textbox>
                              </v:shape>
                              <v:shape id="Text Box 431" o:spid="_x0000_s1071" type="#_x0000_t202" style="position:absolute;left:4638;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1FcMA&#10;AADbAAAADwAAAGRycy9kb3ducmV2LnhtbESPQWsCMRSE7wX/Q3hCbzVRqNitUWyhpT3u6sHjY/Pc&#10;LG5els2rbvvrG6HQ4zAz3zDr7Rg6daEhtZEtzGcGFHEdXcuNhcP+7WEFKgmywy4yWfimBNvN5G6N&#10;hYtXLulSSaMyhFOBFrxIX2idak8B0yz2xNk7xSGgZDk02g14zfDQ6YUxSx2w5bzgsadXT/W5+goW&#10;GrMo56XxP93x/aVcfVYix7Oz9n467p5BCY3yH/5rfzgLT49w+5J/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1FcMAAADbAAAADwAAAAAAAAAAAAAAAACYAgAAZHJzL2Rv&#10;d25yZXYueG1sUEsFBgAAAAAEAAQA9QAAAIgDAAAAAA==&#10;" filled="f" stroked="f">
                                <v:textbox inset=".5mm,.3mm,.5mm,.3mm">
                                  <w:txbxContent>
                                    <w:p w:rsidR="004D46E6" w:rsidRPr="002302FC" w:rsidRDefault="004D46E6" w:rsidP="004D46E6">
                                      <w:r>
                                        <w:t>2</w:t>
                                      </w:r>
                                    </w:p>
                                  </w:txbxContent>
                                </v:textbox>
                              </v:shape>
                              <v:shape id="Text Box 432" o:spid="_x0000_s1072" type="#_x0000_t202" style="position:absolute;left:5463;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rYsMA&#10;AADbAAAADwAAAGRycy9kb3ducmV2LnhtbESPQWsCMRSE74X+h/AEbzXRg9itUWqhRY+77cHjY/O6&#10;Wdy8LJtX3fbXN4LgcZiZb5j1dgydOtOQ2sgW5jMDiriOruXGwtfn+9MKVBJkh11ksvBLCbabx4c1&#10;Fi5euKRzJY3KEE4FWvAifaF1qj0FTLPYE2fvOw4BJcuh0W7AS4aHTi+MWeqALecFjz29eapP1U+w&#10;0JhFOS+N/+uOH7tydahEjidn7XQyvr6AEhrlHr61987C8xKuX/IP0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FrYsMAAADbAAAADwAAAAAAAAAAAAAAAACYAgAAZHJzL2Rv&#10;d25yZXYueG1sUEsFBgAAAAAEAAQA9QAAAIgDAAAAAA==&#10;" filled="f" stroked="f">
                                <v:textbox inset=".5mm,.3mm,.5mm,.3mm">
                                  <w:txbxContent>
                                    <w:p w:rsidR="004D46E6" w:rsidRPr="002302FC" w:rsidRDefault="004D46E6" w:rsidP="004D46E6">
                                      <w:r>
                                        <w:t>3</w:t>
                                      </w:r>
                                    </w:p>
                                  </w:txbxContent>
                                </v:textbox>
                              </v:shape>
                              <v:shape id="Text Box 433" o:spid="_x0000_s1073" type="#_x0000_t202" style="position:absolute;left:6318;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3O+cMA&#10;AADbAAAADwAAAGRycy9kb3ducmV2LnhtbESPwW7CMBBE75X4B2uReis2HApNMYhWatUeEzhwXMVL&#10;HBGvo3gLab++RqrU42hm3mjW2zF06kJDaiNbmM8MKOI6upYbC4f928MKVBJkh11ksvBNCbabyd0a&#10;CxevXNKlkkZlCKcCLXiRvtA61Z4CplnsibN3ikNAyXJotBvwmuGh0wtjHnXAlvOCx55ePdXn6itY&#10;aMyinJfG/3TH95dy9VmJHM/O2vvpuHsGJTTKf/iv/eEsPC3h9iX/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3O+cMAAADbAAAADwAAAAAAAAAAAAAAAACYAgAAZHJzL2Rv&#10;d25yZXYueG1sUEsFBgAAAAAEAAQA9QAAAIgDAAAAAA==&#10;" filled="f" stroked="f">
                                <v:textbox inset=".5mm,.3mm,.5mm,.3mm">
                                  <w:txbxContent>
                                    <w:p w:rsidR="004D46E6" w:rsidRPr="002302FC" w:rsidRDefault="004D46E6" w:rsidP="004D46E6">
                                      <w:r>
                                        <w:t>4</w:t>
                                      </w:r>
                                    </w:p>
                                  </w:txbxContent>
                                </v:textbox>
                              </v:shape>
                              <v:shape id="Text Box 434" o:spid="_x0000_s1074" type="#_x0000_t202" style="position:absolute;left:7159;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ai78A&#10;AADbAAAADwAAAGRycy9kb3ducmV2LnhtbERPPW/CMBDdkfofrEPqBjYMFQQMKpVatWMCA+MpvsYR&#10;8TmKr5D219cDEuPT+97ux9CpKw2pjWxhMTegiOvoWm4snI7vsxWoJMgOu8hk4ZcS7HdPky0WLt64&#10;pGsljcohnAq04EX6QutUewqY5rEnztx3HAJKhkOj3YC3HB46vTTmRQdsOTd47OnNU32pfoKFxizL&#10;RWn8X3f+OJSrr0rkfHHWPk/H1w0ooVEe4rv701lY57H5S/4Be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0lqLvwAAANsAAAAPAAAAAAAAAAAAAAAAAJgCAABkcnMvZG93bnJl&#10;di54bWxQSwUGAAAAAAQABAD1AAAAhAMAAAAA&#10;" filled="f" stroked="f">
                                <v:textbox inset=".5mm,.3mm,.5mm,.3mm">
                                  <w:txbxContent>
                                    <w:p w:rsidR="004D46E6" w:rsidRPr="002302FC" w:rsidRDefault="004D46E6" w:rsidP="004D46E6">
                                      <w:r>
                                        <w:t>5</w:t>
                                      </w:r>
                                    </w:p>
                                  </w:txbxContent>
                                </v:textbox>
                              </v:shape>
                              <v:shape id="Text Box 435" o:spid="_x0000_s1075" type="#_x0000_t202" style="position:absolute;left:8014;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EMMA&#10;AADbAAAADwAAAGRycy9kb3ducmV2LnhtbESPQWsCMRSE70L/Q3iF3jTRQ9HVKG3B0h5368HjY/O6&#10;Wdy8LJunbvvrG0HocZiZb5jNbgydutCQ2sgW5jMDiriOruXGwuFrP12CSoLssItMFn4owW77MNlg&#10;4eKVS7pU0qgM4VSgBS/SF1qn2lPANIs9cfa+4xBQshwa7Qa8Znjo9MKYZx2w5bzgsac3T/WpOgcL&#10;jVmU89L43+74/louPyuR48lZ+/Q4vqxBCY3yH763P5yF1QpuX/IP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7/EMMAAADbAAAADwAAAAAAAAAAAAAAAACYAgAAZHJzL2Rv&#10;d25yZXYueG1sUEsFBgAAAAAEAAQA9QAAAIgDAAAAAA==&#10;" filled="f" stroked="f">
                                <v:textbox inset=".5mm,.3mm,.5mm,.3mm">
                                  <w:txbxContent>
                                    <w:p w:rsidR="004D46E6" w:rsidRPr="002302FC" w:rsidRDefault="004D46E6" w:rsidP="004D46E6">
                                      <w:r>
                                        <w:t>6</w:t>
                                      </w:r>
                                    </w:p>
                                  </w:txbxContent>
                                </v:textbox>
                              </v:shape>
                              <v:shape id="Text Box 436" o:spid="_x0000_s1076" type="#_x0000_t202" style="position:absolute;left:8869;top:13811;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d+cMA&#10;AADcAAAADwAAAGRycy9kb3ducmV2LnhtbESPQU/DMAyF70j8h8hI3FiyHdDULZvYJBAcWzjsaDWm&#10;qdY4VWO2wq/HByRutt7ze5+3+zkN5kJT6TN7WC4cGOI2h547Dx/vzw9rMEWQAw6ZycM3Fdjvbm+2&#10;WIV85ZoujXRGQ7hU6CGKjJW1pY2UsCzySKzaZ54Siq5TZ8OEVw1Pg10592gT9qwNEUc6RmrPzVfy&#10;0LlVvaxd/BlOL4d6/daInM7B+/u7+WkDRmiWf/Pf9WtQfKf4+oxOY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d+cMAAADcAAAADwAAAAAAAAAAAAAAAACYAgAAZHJzL2Rv&#10;d25yZXYueG1sUEsFBgAAAAAEAAQA9QAAAIgDAAAAAA==&#10;" filled="f" stroked="f">
                                <v:textbox inset=".5mm,.3mm,.5mm,.3mm">
                                  <w:txbxContent>
                                    <w:p w:rsidR="004D46E6" w:rsidRPr="002302FC" w:rsidRDefault="004D46E6" w:rsidP="004D46E6">
                                      <w:r>
                                        <w:t>7</w:t>
                                      </w:r>
                                    </w:p>
                                  </w:txbxContent>
                                </v:textbox>
                              </v:shape>
                            </v:group>
                          </v:group>
                        </v:group>
                      </v:group>
                    </v:group>
                  </v:group>
                </v:group>
                <v:shape id="Text Box 437" o:spid="_x0000_s1077" type="#_x0000_t202" style="position:absolute;left:2808;top:13956;width:3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4YsEA&#10;AADcAAAADwAAAGRycy9kb3ducmV2LnhtbERPTWvCQBC9F/oflil4q7vxIJK6SltoaY+JHjwO2Wk2&#10;mJ0N2amm/fWuIHibx/uc9XYKvTrRmLrIFoq5AUXcRNdxa2G/+3hegUqC7LCPTBb+KMF28/iwxtLF&#10;M1d0qqVVOYRTiRa8yFBqnRpPAdM8DsSZ+4ljQMlwbLUb8ZzDQ68Xxix1wI5zg8eB3j01x/o3WGjN&#10;oioq4//7w+dbtfquRQ5HZ+3saXp9ASU0yV18c3+5PN8UcH0mX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q+GLBAAAA3AAAAA8AAAAAAAAAAAAAAAAAmAIAAGRycy9kb3du&#10;cmV2LnhtbFBLBQYAAAAABAAEAPUAAACGAwAAAAA=&#10;" filled="f" stroked="f">
                  <v:textbox inset=".5mm,.3mm,.5mm,.3mm">
                    <w:txbxContent>
                      <w:p w:rsidR="004D46E6" w:rsidRPr="002302FC" w:rsidRDefault="004D46E6" w:rsidP="004D46E6"/>
                    </w:txbxContent>
                  </v:textbox>
                </v:shape>
                <v:shape id="Text Box 438" o:spid="_x0000_s1078" type="#_x0000_t202" style="position:absolute;left:2809;top:13646;width:34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hmFcEA&#10;AADcAAAADwAAAGRycy9kb3ducmV2LnhtbERPTWvCQBC9F/oflil4q7vmIJK6SltoaY+JHjwO2Wk2&#10;mJ0N2amm/fWuIHibx/uc9XYKvTrRmLrIFhZzA4q4ia7j1sJ+9/G8ApUE2WEfmSz8UYLt5vFhjaWL&#10;Z67oVEurcginEi14kaHUOjWeAqZ5HIgz9xPHgJLh2Go34jmHh14Xxix1wI5zg8eB3j01x/o3WGhN&#10;US0q4//7w+dbtfquRQ5HZ+3saXp9ASU0yV18c3+5PN8UcH0mX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4ZhXBAAAA3AAAAA8AAAAAAAAAAAAAAAAAmAIAAGRycy9kb3du&#10;cmV2LnhtbFBLBQYAAAAABAAEAPUAAACGAwAAAAA=&#10;" filled="f" stroked="f">
                  <v:textbox inset=".5mm,.3mm,.5mm,.3mm">
                    <w:txbxContent>
                      <w:p w:rsidR="004D46E6" w:rsidRPr="007C32D7" w:rsidRDefault="004D46E6" w:rsidP="004D46E6">
                        <w:r>
                          <w:t>0</w:t>
                        </w:r>
                      </w:p>
                    </w:txbxContent>
                  </v:textbox>
                </v:shape>
                <v:shape id="Text Box 439" o:spid="_x0000_s1079" type="#_x0000_t202" style="position:absolute;left:2809;top:12801;width:34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DjsEA&#10;AADcAAAADwAAAGRycy9kb3ducmV2LnhtbERPTWsCMRC9F/ofwhR6q4kWRFajaKGlPe7qweOwGTeL&#10;m8mymeq2v74pCN7m8T5ntRlDpy40pDayhenEgCKuo2u5sXDYv78sQCVBdthFJgs/lGCzfnxYYeHi&#10;lUu6VNKoHMKpQAtepC+0TrWngGkSe+LMneIQUDIcGu0GvObw0OmZMXMdsOXc4LGnN0/1ufoOFhoz&#10;K6el8b/d8WNXLr4qkePZWfv8NG6XoIRGuYtv7k+X55tX+H8mX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0w47BAAAA3AAAAA8AAAAAAAAAAAAAAAAAmAIAAGRycy9kb3du&#10;cmV2LnhtbFBLBQYAAAAABAAEAPUAAACGAwAAAAA=&#10;" filled="f" stroked="f">
                  <v:textbox inset=".5mm,.3mm,.5mm,.3mm">
                    <w:txbxContent>
                      <w:p w:rsidR="004D46E6" w:rsidRPr="007C32D7" w:rsidRDefault="004D46E6" w:rsidP="004D46E6">
                        <w:r>
                          <w:t>1</w:t>
                        </w:r>
                      </w:p>
                    </w:txbxContent>
                  </v:textbox>
                </v:shape>
                <v:shape id="Text Box 440" o:spid="_x0000_s1080" type="#_x0000_t202" style="position:absolute;left:2794;top:11946;width:34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1b+sEA&#10;AADcAAAADwAAAGRycy9kb3ducmV2LnhtbERPTWsCMRC9F/ofwhR6q4lSRFajaKGlPe7qweOwGTeL&#10;m8mymeq2v74pCN7m8T5ntRlDpy40pDayhenEgCKuo2u5sXDYv78sQCVBdthFJgs/lGCzfnxYYeHi&#10;lUu6VNKoHMKpQAtepC+0TrWngGkSe+LMneIQUDIcGu0GvObw0OmZMXMdsOXc4LGnN0/1ufoOFhoz&#10;K6el8b/d8WNXLr4qkePZWfv8NG6XoIRGuYtv7k+X55tX+H8mX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dW/rBAAAA3AAAAA8AAAAAAAAAAAAAAAAAmAIAAGRycy9kb3du&#10;cmV2LnhtbFBLBQYAAAAABAAEAPUAAACGAwAAAAA=&#10;" filled="f" stroked="f">
                  <v:textbox inset=".5mm,.3mm,.5mm,.3mm">
                    <w:txbxContent>
                      <w:p w:rsidR="004D46E6" w:rsidRPr="007C32D7" w:rsidRDefault="004D46E6" w:rsidP="004D46E6">
                        <w:r>
                          <w:t>2</w:t>
                        </w:r>
                      </w:p>
                    </w:txbxContent>
                  </v:textbox>
                </v:shape>
                <v:shape id="Text Box 441" o:spid="_x0000_s1081" type="#_x0000_t202" style="position:absolute;left:2808;top:11120;width:34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cEA&#10;AADcAAAADwAAAGRycy9kb3ducmV2LnhtbERPTWsCMRC9F/ofwhR6q4lCRVajaKGlPe7qweOwGTeL&#10;m8mymeq2v74pCN7m8T5ntRlDpy40pDayhenEgCKuo2u5sXDYv78sQCVBdthFJgs/lGCzfnxYYeHi&#10;lUu6VNKoHMKpQAtepC+0TrWngGkSe+LMneIQUDIcGu0GvObw0OmZMXMdsOXc4LGnN0/1ufoOFhoz&#10;K6el8b/d8WNXLr4qkePZWfv8NG6XoIRGuYtv7k+X55tX+H8mX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R/mHBAAAA3AAAAA8AAAAAAAAAAAAAAAAAmAIAAGRycy9kb3du&#10;cmV2LnhtbFBLBQYAAAAABAAEAPUAAACGAwAAAAA=&#10;" filled="f" stroked="f">
                  <v:textbox inset=".5mm,.3mm,.5mm,.3mm">
                    <w:txbxContent>
                      <w:p w:rsidR="004D46E6" w:rsidRPr="007C32D7" w:rsidRDefault="004D46E6" w:rsidP="004D46E6">
                        <w:r>
                          <w:t>3</w:t>
                        </w:r>
                      </w:p>
                    </w:txbxContent>
                  </v:textbox>
                </v:shape>
              </v:group>
            </w:pict>
          </mc:Fallback>
        </mc:AlternateContent>
      </w: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rPr>
          <w:b/>
        </w:rPr>
      </w:pPr>
    </w:p>
    <w:p w:rsidR="004D46E6" w:rsidRDefault="004D46E6" w:rsidP="004D46E6">
      <w:pPr>
        <w:pStyle w:val="NoSpacing"/>
        <w:rPr>
          <w:b/>
        </w:rPr>
      </w:pPr>
    </w:p>
    <w:p w:rsidR="004D46E6" w:rsidRDefault="004D46E6" w:rsidP="004D46E6">
      <w:pPr>
        <w:pStyle w:val="NoSpacing"/>
        <w:rPr>
          <w:b/>
        </w:rPr>
      </w:pPr>
    </w:p>
    <w:p w:rsidR="004D46E6" w:rsidRDefault="004D46E6" w:rsidP="004D46E6">
      <w:pPr>
        <w:pStyle w:val="NoSpacing"/>
        <w:rPr>
          <w:b/>
        </w:rPr>
      </w:pPr>
    </w:p>
    <w:p w:rsidR="004D46E6" w:rsidRDefault="004D46E6" w:rsidP="004D46E6">
      <w:pPr>
        <w:pStyle w:val="NoSpacing"/>
        <w:rPr>
          <w:b/>
        </w:rPr>
      </w:pPr>
    </w:p>
    <w:p w:rsidR="004D46E6" w:rsidRDefault="004D46E6" w:rsidP="004D46E6">
      <w:pPr>
        <w:rPr>
          <w:b/>
        </w:rPr>
      </w:pPr>
    </w:p>
    <w:p w:rsidR="00FA098B" w:rsidRDefault="00FA098B" w:rsidP="004D46E6">
      <w:pPr>
        <w:rPr>
          <w:b/>
        </w:rPr>
      </w:pPr>
    </w:p>
    <w:p w:rsidR="004D46E6" w:rsidRPr="007A335D" w:rsidRDefault="004D46E6" w:rsidP="004D46E6">
      <w:pPr>
        <w:rPr>
          <w:b/>
        </w:rPr>
      </w:pPr>
      <w:r w:rsidRPr="007A335D">
        <w:rPr>
          <w:b/>
        </w:rPr>
        <w:lastRenderedPageBreak/>
        <w:t>Discussion</w:t>
      </w:r>
    </w:p>
    <w:p w:rsidR="004D46E6" w:rsidRDefault="004D46E6" w:rsidP="004D46E6">
      <w:pPr>
        <w:pStyle w:val="NoSpacing"/>
        <w:numPr>
          <w:ilvl w:val="0"/>
          <w:numId w:val="43"/>
        </w:numPr>
      </w:pPr>
      <w:r>
        <w:t>Calculate the slope of your plot. Convert to standard units by multiplying your answer by the charge on an electron. What does this slope represent?</w:t>
      </w: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numPr>
          <w:ilvl w:val="0"/>
          <w:numId w:val="43"/>
        </w:numPr>
      </w:pPr>
      <w:r>
        <w:t>Weather reports monitor ultraviolet (UV) light levels. Why is UV light a concern?</w:t>
      </w: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pPr>
    </w:p>
    <w:p w:rsidR="004D46E6" w:rsidRDefault="004D46E6" w:rsidP="004D46E6">
      <w:pPr>
        <w:pStyle w:val="NoSpacing"/>
        <w:numPr>
          <w:ilvl w:val="0"/>
          <w:numId w:val="43"/>
        </w:numPr>
      </w:pPr>
      <w:r w:rsidRPr="00F52E96">
        <w:t>How does this result challenge the wave model of light?</w:t>
      </w:r>
      <w:r>
        <w:t xml:space="preserve"> </w:t>
      </w:r>
      <w:r w:rsidRPr="00F52E96">
        <w:t>If</w:t>
      </w:r>
      <w:r>
        <w:t xml:space="preserve"> sound</w:t>
      </w:r>
      <w:r w:rsidRPr="00F52E96">
        <w:t xml:space="preserve"> behaved like light, </w:t>
      </w:r>
      <w:r>
        <w:t>how would it change the way music is heard?</w:t>
      </w:r>
    </w:p>
    <w:p w:rsidR="004D46E6" w:rsidRDefault="004D46E6" w:rsidP="004D46E6"/>
    <w:p w:rsidR="007A335D" w:rsidRPr="00FA098B" w:rsidRDefault="004D46E6" w:rsidP="00AE4EB4">
      <w:pPr>
        <w:pStyle w:val="NoSpacing"/>
        <w:rPr>
          <w:i/>
        </w:rPr>
      </w:pPr>
      <w:r>
        <w:br w:type="page"/>
      </w:r>
    </w:p>
    <w:p w:rsidR="00AE4EB4" w:rsidRDefault="00AE4EB4" w:rsidP="004D46E6">
      <w:pPr>
        <w:pStyle w:val="NoSpacing"/>
        <w:rPr>
          <w:i/>
        </w:rPr>
      </w:pPr>
    </w:p>
    <w:p w:rsidR="0016264E" w:rsidRPr="005C43ED" w:rsidRDefault="0016264E" w:rsidP="0016264E">
      <w:pPr>
        <w:pStyle w:val="NoSpacing"/>
      </w:pPr>
      <w:r>
        <w:rPr>
          <w:noProof/>
          <w:lang w:val="en-CA" w:eastAsia="en-CA" w:bidi="ar-SA"/>
        </w:rPr>
        <w:drawing>
          <wp:anchor distT="0" distB="0" distL="114300" distR="114300" simplePos="0" relativeHeight="251944960" behindDoc="1" locked="0" layoutInCell="1" allowOverlap="1" wp14:anchorId="0EA0E2FB" wp14:editId="4D3078BF">
            <wp:simplePos x="0" y="0"/>
            <wp:positionH relativeFrom="column">
              <wp:posOffset>4495800</wp:posOffset>
            </wp:positionH>
            <wp:positionV relativeFrom="paragraph">
              <wp:posOffset>-304800</wp:posOffset>
            </wp:positionV>
            <wp:extent cx="1475105" cy="914400"/>
            <wp:effectExtent l="0" t="0" r="0" b="0"/>
            <wp:wrapTight wrapText="bothSides">
              <wp:wrapPolygon edited="0">
                <wp:start x="0" y="0"/>
                <wp:lineTo x="0" y="21150"/>
                <wp:lineTo x="21200" y="21150"/>
                <wp:lineTo x="21200"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5105" cy="914400"/>
                    </a:xfrm>
                    <a:prstGeom prst="rect">
                      <a:avLst/>
                    </a:prstGeom>
                  </pic:spPr>
                </pic:pic>
              </a:graphicData>
            </a:graphic>
            <wp14:sizeRelH relativeFrom="margin">
              <wp14:pctWidth>0</wp14:pctWidth>
            </wp14:sizeRelH>
            <wp14:sizeRelV relativeFrom="margin">
              <wp14:pctHeight>0</wp14:pctHeight>
            </wp14:sizeRelV>
          </wp:anchor>
        </w:drawing>
      </w:r>
      <w:r>
        <w:rPr>
          <w:b/>
          <w:i/>
          <w:noProof/>
          <w:color w:val="31849B" w:themeColor="accent5" w:themeShade="BF"/>
          <w:sz w:val="36"/>
          <w:szCs w:val="36"/>
          <w:lang w:val="en-CA" w:eastAsia="en-CA" w:bidi="ar-SA"/>
        </w:rPr>
        <w:drawing>
          <wp:anchor distT="0" distB="0" distL="114300" distR="114300" simplePos="0" relativeHeight="251937792" behindDoc="1" locked="0" layoutInCell="1" allowOverlap="1" wp14:anchorId="57950EC1" wp14:editId="0C63D403">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84"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Pr>
          <w:b/>
          <w:i/>
          <w:color w:val="31849B" w:themeColor="accent5" w:themeShade="BF"/>
          <w:sz w:val="36"/>
          <w:szCs w:val="36"/>
        </w:rPr>
        <w:t>ISSY</w:t>
      </w:r>
      <w:r w:rsidRPr="005C43ED">
        <w:rPr>
          <w:b/>
          <w:i/>
          <w:color w:val="31849B" w:themeColor="accent5" w:themeShade="BF"/>
          <w:sz w:val="36"/>
          <w:szCs w:val="36"/>
        </w:rPr>
        <w:t>P</w:t>
      </w:r>
      <w:r w:rsidRPr="005C43ED">
        <w:t xml:space="preserve"> </w:t>
      </w:r>
      <w:r w:rsidR="00D11DB5">
        <w:rPr>
          <w:sz w:val="36"/>
          <w:szCs w:val="36"/>
        </w:rPr>
        <w:t>F</w:t>
      </w:r>
      <w:r w:rsidRPr="005C43ED">
        <w:rPr>
          <w:sz w:val="36"/>
          <w:szCs w:val="36"/>
        </w:rPr>
        <w:t>U</w:t>
      </w:r>
      <w:r w:rsidR="00D11DB5">
        <w:rPr>
          <w:sz w:val="36"/>
          <w:szCs w:val="36"/>
        </w:rPr>
        <w:t>N WITH PHYSICS</w:t>
      </w:r>
      <w:r w:rsidRPr="005C43ED">
        <w:rPr>
          <w:sz w:val="36"/>
          <w:szCs w:val="36"/>
        </w:rPr>
        <w:t xml:space="preserve"> #</w:t>
      </w:r>
      <w:r w:rsidR="003D06F6">
        <w:rPr>
          <w:sz w:val="36"/>
          <w:szCs w:val="36"/>
        </w:rPr>
        <w:t>3</w:t>
      </w:r>
      <w:r w:rsidRPr="00A317A5">
        <w:rPr>
          <w:noProof/>
          <w:lang w:bidi="ar-SA"/>
        </w:rPr>
        <w:t xml:space="preserve"> </w:t>
      </w:r>
    </w:p>
    <w:p w:rsidR="0016264E" w:rsidRPr="005C43ED" w:rsidRDefault="00A63AAD" w:rsidP="0016264E">
      <w:pPr>
        <w:rPr>
          <w:sz w:val="36"/>
          <w:szCs w:val="36"/>
        </w:rPr>
      </w:pPr>
      <w:r>
        <w:rPr>
          <w:noProof/>
          <w:lang w:val="en-CA" w:eastAsia="en-CA" w:bidi="ar-SA"/>
        </w:rPr>
        <mc:AlternateContent>
          <mc:Choice Requires="wps">
            <w:drawing>
              <wp:anchor distT="4294967295" distB="4294967295" distL="114300" distR="114300" simplePos="0" relativeHeight="251938816" behindDoc="0" locked="0" layoutInCell="1" allowOverlap="1" wp14:anchorId="6CC93F05" wp14:editId="7F838B0A">
                <wp:simplePos x="0" y="0"/>
                <wp:positionH relativeFrom="column">
                  <wp:posOffset>38100</wp:posOffset>
                </wp:positionH>
                <wp:positionV relativeFrom="paragraph">
                  <wp:posOffset>377824</wp:posOffset>
                </wp:positionV>
                <wp:extent cx="5204460" cy="0"/>
                <wp:effectExtent l="0" t="0" r="15240" b="19050"/>
                <wp:wrapNone/>
                <wp:docPr id="8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446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pt;margin-top:29.75pt;width:409.8pt;height:0;z-index:251938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" strokecolor="#31849b [2408]" strokeweight="1pt"/>
            </w:pict>
          </mc:Fallback>
        </mc:AlternateContent>
      </w:r>
      <w:r w:rsidR="0016264E">
        <w:rPr>
          <w:sz w:val="36"/>
          <w:szCs w:val="36"/>
        </w:rPr>
        <w:t>Superconductivity</w:t>
      </w:r>
    </w:p>
    <w:p w:rsidR="00C72D45" w:rsidRDefault="00C72D45" w:rsidP="00FC1FE3">
      <w:pPr>
        <w:pStyle w:val="NoSpacing"/>
      </w:pPr>
    </w:p>
    <w:p w:rsidR="003F53E7" w:rsidRDefault="003F53E7" w:rsidP="007373E9">
      <w:pPr>
        <w:pStyle w:val="NoSpacing"/>
        <w:rPr>
          <w:sz w:val="28"/>
          <w:szCs w:val="28"/>
        </w:rPr>
      </w:pPr>
    </w:p>
    <w:p w:rsidR="007373E9" w:rsidRPr="005A0103" w:rsidRDefault="005B5C0E" w:rsidP="007373E9">
      <w:pPr>
        <w:pStyle w:val="NoSpacing"/>
        <w:rPr>
          <w:rFonts w:asciiTheme="minorHAnsi" w:hAnsiTheme="minorHAnsi" w:cstheme="minorHAnsi"/>
          <w:sz w:val="28"/>
          <w:szCs w:val="28"/>
        </w:rPr>
      </w:pPr>
      <w:r w:rsidRPr="000902F7">
        <w:rPr>
          <w:rFonts w:asciiTheme="minorHAnsi" w:hAnsiTheme="minorHAnsi" w:cstheme="minorHAnsi"/>
          <w:sz w:val="28"/>
          <w:szCs w:val="28"/>
        </w:rPr>
        <w:t>High-</w:t>
      </w:r>
      <w:r w:rsidR="007373E9" w:rsidRPr="000902F7">
        <w:rPr>
          <w:rFonts w:asciiTheme="minorHAnsi" w:hAnsiTheme="minorHAnsi" w:cstheme="minorHAnsi"/>
          <w:sz w:val="28"/>
          <w:szCs w:val="28"/>
        </w:rPr>
        <w:t>temperature</w:t>
      </w:r>
      <w:r w:rsidR="007373E9" w:rsidRPr="005A0103">
        <w:rPr>
          <w:rFonts w:asciiTheme="minorHAnsi" w:hAnsiTheme="minorHAnsi" w:cstheme="minorHAnsi"/>
          <w:sz w:val="28"/>
          <w:szCs w:val="28"/>
        </w:rPr>
        <w:t xml:space="preserve"> superconductors (HTS) are special materials that stop resisting electron flow </w:t>
      </w:r>
      <w:r w:rsidR="009479DF" w:rsidRPr="005A0103">
        <w:rPr>
          <w:rFonts w:asciiTheme="minorHAnsi" w:hAnsiTheme="minorHAnsi" w:cstheme="minorHAnsi"/>
          <w:sz w:val="28"/>
          <w:szCs w:val="28"/>
        </w:rPr>
        <w:t>below</w:t>
      </w:r>
      <w:r w:rsidR="007373E9" w:rsidRPr="005A0103">
        <w:rPr>
          <w:rFonts w:asciiTheme="minorHAnsi" w:hAnsiTheme="minorHAnsi" w:cstheme="minorHAnsi"/>
          <w:sz w:val="28"/>
          <w:szCs w:val="28"/>
        </w:rPr>
        <w:t xml:space="preserve"> 90K. </w:t>
      </w:r>
    </w:p>
    <w:p w:rsidR="007373E9" w:rsidRPr="005A0103" w:rsidRDefault="007373E9" w:rsidP="007373E9">
      <w:pPr>
        <w:pStyle w:val="NoSpacing"/>
        <w:rPr>
          <w:rFonts w:asciiTheme="minorHAnsi" w:hAnsiTheme="minorHAnsi" w:cstheme="minorHAnsi"/>
          <w:sz w:val="28"/>
          <w:szCs w:val="28"/>
        </w:rPr>
      </w:pPr>
    </w:p>
    <w:p w:rsidR="007373E9" w:rsidRPr="005A0103" w:rsidRDefault="007373E9" w:rsidP="007373E9">
      <w:pPr>
        <w:pStyle w:val="NoSpacing"/>
        <w:rPr>
          <w:rFonts w:asciiTheme="minorHAnsi" w:hAnsiTheme="minorHAnsi" w:cstheme="minorHAnsi"/>
          <w:sz w:val="28"/>
          <w:szCs w:val="28"/>
        </w:rPr>
      </w:pPr>
      <w:r w:rsidRPr="005A0103">
        <w:rPr>
          <w:rFonts w:asciiTheme="minorHAnsi" w:hAnsiTheme="minorHAnsi" w:cstheme="minorHAnsi"/>
          <w:sz w:val="28"/>
          <w:szCs w:val="28"/>
        </w:rPr>
        <w:t>One of the coolest features of superconductivity is the Meissner effect—the repulsion of a magnet by a superconductor.</w:t>
      </w:r>
    </w:p>
    <w:p w:rsidR="007373E9" w:rsidRPr="005A0103" w:rsidRDefault="007373E9" w:rsidP="007373E9">
      <w:pPr>
        <w:pStyle w:val="NoSpacing"/>
        <w:rPr>
          <w:rFonts w:asciiTheme="minorHAnsi" w:hAnsiTheme="minorHAnsi" w:cstheme="minorHAnsi"/>
          <w:sz w:val="28"/>
          <w:szCs w:val="28"/>
        </w:rPr>
      </w:pPr>
    </w:p>
    <w:p w:rsidR="007373E9" w:rsidRPr="005A0103" w:rsidRDefault="007373E9" w:rsidP="007373E9">
      <w:pPr>
        <w:pStyle w:val="NoSpacing"/>
        <w:rPr>
          <w:rFonts w:asciiTheme="minorHAnsi" w:hAnsiTheme="minorHAnsi" w:cstheme="minorHAnsi"/>
          <w:b/>
          <w:sz w:val="28"/>
          <w:szCs w:val="28"/>
        </w:rPr>
      </w:pPr>
      <w:r w:rsidRPr="005A0103">
        <w:rPr>
          <w:rFonts w:asciiTheme="minorHAnsi" w:hAnsiTheme="minorHAnsi" w:cstheme="minorHAnsi"/>
          <w:b/>
          <w:sz w:val="28"/>
          <w:szCs w:val="28"/>
        </w:rPr>
        <w:t>Safety Warning!!</w:t>
      </w:r>
    </w:p>
    <w:p w:rsidR="007373E9" w:rsidRPr="005A0103" w:rsidRDefault="007373E9" w:rsidP="007373E9">
      <w:pPr>
        <w:pStyle w:val="NoSpacing"/>
        <w:rPr>
          <w:rFonts w:asciiTheme="minorHAnsi" w:hAnsiTheme="minorHAnsi" w:cstheme="minorHAnsi"/>
          <w:i/>
          <w:sz w:val="28"/>
          <w:szCs w:val="28"/>
        </w:rPr>
      </w:pPr>
      <w:r w:rsidRPr="005A0103">
        <w:rPr>
          <w:rFonts w:asciiTheme="minorHAnsi" w:hAnsiTheme="minorHAnsi" w:cstheme="minorHAnsi"/>
          <w:i/>
          <w:sz w:val="28"/>
          <w:szCs w:val="28"/>
        </w:rPr>
        <w:t>Liquid Nitrogen is very cold and makes other things very cold. Touching very cold things with your bare hands can result in severe frostbite. The gloves and tongs are provided for your safety—use them!</w:t>
      </w:r>
    </w:p>
    <w:p w:rsidR="007373E9" w:rsidRPr="005A0103" w:rsidRDefault="007373E9" w:rsidP="007373E9">
      <w:pPr>
        <w:pStyle w:val="NoSpacing"/>
        <w:rPr>
          <w:rFonts w:asciiTheme="minorHAnsi" w:hAnsiTheme="minorHAnsi" w:cstheme="minorHAnsi"/>
          <w:sz w:val="28"/>
          <w:szCs w:val="28"/>
        </w:rPr>
      </w:pPr>
    </w:p>
    <w:p w:rsidR="003F53E7" w:rsidRPr="005A0103" w:rsidRDefault="007373E9" w:rsidP="007373E9">
      <w:pPr>
        <w:pStyle w:val="NoSpacing"/>
        <w:rPr>
          <w:rFonts w:asciiTheme="minorHAnsi" w:hAnsiTheme="minorHAnsi" w:cstheme="minorHAnsi"/>
          <w:sz w:val="28"/>
          <w:szCs w:val="28"/>
        </w:rPr>
      </w:pPr>
      <w:r w:rsidRPr="005A0103">
        <w:rPr>
          <w:rFonts w:asciiTheme="minorHAnsi" w:hAnsiTheme="minorHAnsi" w:cstheme="minorHAnsi"/>
          <w:sz w:val="28"/>
          <w:szCs w:val="28"/>
        </w:rPr>
        <w:t>The superconductor is the coin-sized ceramic disk. Place it in the Styrofoam cup and cover it with liquid nitrogen. Once the liquid nitrogen stops boiling</w:t>
      </w:r>
      <w:r w:rsidR="003F53E7" w:rsidRPr="005A0103">
        <w:rPr>
          <w:rFonts w:asciiTheme="minorHAnsi" w:hAnsiTheme="minorHAnsi" w:cstheme="minorHAnsi"/>
          <w:sz w:val="28"/>
          <w:szCs w:val="28"/>
        </w:rPr>
        <w:t xml:space="preserve"> the </w:t>
      </w:r>
      <w:r w:rsidRPr="005A0103">
        <w:rPr>
          <w:rFonts w:asciiTheme="minorHAnsi" w:hAnsiTheme="minorHAnsi" w:cstheme="minorHAnsi"/>
          <w:sz w:val="28"/>
          <w:szCs w:val="28"/>
        </w:rPr>
        <w:t xml:space="preserve">disk </w:t>
      </w:r>
      <w:r w:rsidR="003F53E7" w:rsidRPr="005A0103">
        <w:rPr>
          <w:rFonts w:asciiTheme="minorHAnsi" w:hAnsiTheme="minorHAnsi" w:cstheme="minorHAnsi"/>
          <w:sz w:val="28"/>
          <w:szCs w:val="28"/>
        </w:rPr>
        <w:t xml:space="preserve">is </w:t>
      </w:r>
      <w:r w:rsidR="005B5C0E" w:rsidRPr="000902F7">
        <w:rPr>
          <w:rFonts w:asciiTheme="minorHAnsi" w:hAnsiTheme="minorHAnsi" w:cstheme="minorHAnsi"/>
          <w:sz w:val="28"/>
          <w:szCs w:val="28"/>
        </w:rPr>
        <w:t>cold enough to be superconducting</w:t>
      </w:r>
      <w:r w:rsidR="003F53E7" w:rsidRPr="005A0103">
        <w:rPr>
          <w:rFonts w:asciiTheme="minorHAnsi" w:hAnsiTheme="minorHAnsi" w:cstheme="minorHAnsi"/>
          <w:sz w:val="28"/>
          <w:szCs w:val="28"/>
        </w:rPr>
        <w:t>.</w:t>
      </w:r>
    </w:p>
    <w:p w:rsidR="003F53E7" w:rsidRPr="005A0103" w:rsidRDefault="003F53E7" w:rsidP="007373E9">
      <w:pPr>
        <w:pStyle w:val="NoSpacing"/>
        <w:rPr>
          <w:rFonts w:asciiTheme="minorHAnsi" w:hAnsiTheme="minorHAnsi" w:cstheme="minorHAnsi"/>
          <w:sz w:val="28"/>
          <w:szCs w:val="28"/>
        </w:rPr>
      </w:pPr>
    </w:p>
    <w:p w:rsidR="003F53E7" w:rsidRPr="005A0103" w:rsidRDefault="003F53E7" w:rsidP="007373E9">
      <w:pPr>
        <w:pStyle w:val="NoSpacing"/>
        <w:rPr>
          <w:rFonts w:asciiTheme="minorHAnsi" w:hAnsiTheme="minorHAnsi" w:cstheme="minorHAnsi"/>
          <w:sz w:val="28"/>
          <w:szCs w:val="28"/>
        </w:rPr>
      </w:pPr>
      <w:r w:rsidRPr="005A0103">
        <w:rPr>
          <w:rFonts w:asciiTheme="minorHAnsi" w:hAnsiTheme="minorHAnsi" w:cstheme="minorHAnsi"/>
          <w:sz w:val="28"/>
          <w:szCs w:val="28"/>
        </w:rPr>
        <w:t>Carefully place the magnet on top of the disk. Observe</w:t>
      </w:r>
      <w:r w:rsidR="008F5709" w:rsidRPr="005A0103">
        <w:rPr>
          <w:rFonts w:asciiTheme="minorHAnsi" w:hAnsiTheme="minorHAnsi" w:cstheme="minorHAnsi"/>
          <w:sz w:val="28"/>
          <w:szCs w:val="28"/>
        </w:rPr>
        <w:t xml:space="preserve"> and</w:t>
      </w:r>
      <w:r w:rsidRPr="005A0103">
        <w:rPr>
          <w:rFonts w:asciiTheme="minorHAnsi" w:hAnsiTheme="minorHAnsi" w:cstheme="minorHAnsi"/>
          <w:sz w:val="28"/>
          <w:szCs w:val="28"/>
        </w:rPr>
        <w:t xml:space="preserve"> explain.</w:t>
      </w:r>
    </w:p>
    <w:p w:rsidR="003F53E7" w:rsidRPr="005A0103" w:rsidRDefault="003F53E7" w:rsidP="007373E9">
      <w:pPr>
        <w:pStyle w:val="NoSpacing"/>
        <w:rPr>
          <w:rFonts w:asciiTheme="minorHAnsi" w:hAnsiTheme="minorHAnsi" w:cstheme="minorHAnsi"/>
          <w:sz w:val="28"/>
          <w:szCs w:val="28"/>
        </w:rPr>
      </w:pPr>
    </w:p>
    <w:p w:rsidR="003F53E7" w:rsidRDefault="003F53E7" w:rsidP="007373E9">
      <w:pPr>
        <w:pStyle w:val="NoSpacing"/>
        <w:rPr>
          <w:rFonts w:asciiTheme="minorHAnsi" w:hAnsiTheme="minorHAnsi" w:cstheme="minorHAnsi"/>
          <w:sz w:val="28"/>
          <w:szCs w:val="28"/>
        </w:rPr>
      </w:pPr>
      <w:r w:rsidRPr="005A0103">
        <w:rPr>
          <w:rFonts w:asciiTheme="minorHAnsi" w:hAnsiTheme="minorHAnsi" w:cstheme="minorHAnsi"/>
          <w:sz w:val="28"/>
          <w:szCs w:val="28"/>
        </w:rPr>
        <w:t>Let the superconductor warm up a bit and then put the magnet on it. Now cool the disk down again (</w:t>
      </w:r>
      <w:r w:rsidR="005A0103">
        <w:rPr>
          <w:rFonts w:asciiTheme="minorHAnsi" w:hAnsiTheme="minorHAnsi" w:cstheme="minorHAnsi"/>
          <w:sz w:val="28"/>
          <w:szCs w:val="28"/>
        </w:rPr>
        <w:t xml:space="preserve">this time </w:t>
      </w:r>
      <w:r w:rsidRPr="005A0103">
        <w:rPr>
          <w:rFonts w:asciiTheme="minorHAnsi" w:hAnsiTheme="minorHAnsi" w:cstheme="minorHAnsi"/>
          <w:sz w:val="28"/>
          <w:szCs w:val="28"/>
        </w:rPr>
        <w:t xml:space="preserve">with the magnet </w:t>
      </w:r>
      <w:r w:rsidR="005A0103">
        <w:rPr>
          <w:rFonts w:asciiTheme="minorHAnsi" w:hAnsiTheme="minorHAnsi" w:cstheme="minorHAnsi"/>
          <w:sz w:val="28"/>
          <w:szCs w:val="28"/>
        </w:rPr>
        <w:t xml:space="preserve">sitting </w:t>
      </w:r>
      <w:r w:rsidRPr="005A0103">
        <w:rPr>
          <w:rFonts w:asciiTheme="minorHAnsi" w:hAnsiTheme="minorHAnsi" w:cstheme="minorHAnsi"/>
          <w:sz w:val="28"/>
          <w:szCs w:val="28"/>
        </w:rPr>
        <w:t xml:space="preserve">on it). </w:t>
      </w:r>
      <w:r w:rsidR="008F5709" w:rsidRPr="005A0103">
        <w:rPr>
          <w:rFonts w:asciiTheme="minorHAnsi" w:hAnsiTheme="minorHAnsi" w:cstheme="minorHAnsi"/>
          <w:sz w:val="28"/>
          <w:szCs w:val="28"/>
        </w:rPr>
        <w:t>Observe and explain.</w:t>
      </w:r>
    </w:p>
    <w:p w:rsidR="00334E2F" w:rsidRDefault="00334E2F" w:rsidP="007373E9">
      <w:pPr>
        <w:pStyle w:val="NoSpacing"/>
        <w:rPr>
          <w:rFonts w:asciiTheme="minorHAnsi" w:hAnsiTheme="minorHAnsi" w:cstheme="minorHAnsi"/>
          <w:sz w:val="28"/>
          <w:szCs w:val="28"/>
        </w:rPr>
      </w:pPr>
    </w:p>
    <w:p w:rsidR="00334E2F" w:rsidRPr="005A0103" w:rsidRDefault="00334E2F" w:rsidP="007373E9">
      <w:pPr>
        <w:pStyle w:val="NoSpacing"/>
        <w:rPr>
          <w:rFonts w:asciiTheme="minorHAnsi" w:hAnsiTheme="minorHAnsi" w:cstheme="minorHAnsi"/>
          <w:sz w:val="28"/>
          <w:szCs w:val="28"/>
        </w:rPr>
      </w:pPr>
      <w:r>
        <w:rPr>
          <w:rFonts w:asciiTheme="minorHAnsi" w:hAnsiTheme="minorHAnsi" w:cstheme="minorHAnsi"/>
          <w:sz w:val="28"/>
          <w:szCs w:val="28"/>
        </w:rPr>
        <w:t>If you push the levitated magnet with the tweezers so as to move it across the superconductor, it will resist movement.  Why does this happen?</w:t>
      </w:r>
    </w:p>
    <w:p w:rsidR="003F53E7" w:rsidRPr="005A0103" w:rsidRDefault="003F53E7" w:rsidP="007373E9">
      <w:pPr>
        <w:pStyle w:val="NoSpacing"/>
        <w:rPr>
          <w:rFonts w:asciiTheme="minorHAnsi" w:hAnsiTheme="minorHAnsi" w:cstheme="minorHAnsi"/>
          <w:sz w:val="28"/>
          <w:szCs w:val="28"/>
        </w:rPr>
      </w:pPr>
    </w:p>
    <w:p w:rsidR="003F53E7" w:rsidRPr="005A0103" w:rsidRDefault="00334E2F" w:rsidP="007373E9">
      <w:pPr>
        <w:pStyle w:val="NoSpacing"/>
        <w:rPr>
          <w:rFonts w:asciiTheme="minorHAnsi" w:hAnsiTheme="minorHAnsi" w:cstheme="minorHAnsi"/>
          <w:sz w:val="28"/>
          <w:szCs w:val="28"/>
        </w:rPr>
      </w:pPr>
      <w:r>
        <w:rPr>
          <w:rFonts w:asciiTheme="minorHAnsi" w:hAnsiTheme="minorHAnsi" w:cstheme="minorHAnsi"/>
          <w:sz w:val="28"/>
          <w:szCs w:val="28"/>
        </w:rPr>
        <w:t xml:space="preserve">The kit contains two superconductors, </w:t>
      </w:r>
      <w:proofErr w:type="gramStart"/>
      <w:r>
        <w:rPr>
          <w:rFonts w:asciiTheme="minorHAnsi" w:hAnsiTheme="minorHAnsi" w:cstheme="minorHAnsi"/>
          <w:sz w:val="28"/>
          <w:szCs w:val="28"/>
        </w:rPr>
        <w:t>a</w:t>
      </w:r>
      <w:proofErr w:type="gramEnd"/>
      <w:r>
        <w:rPr>
          <w:rFonts w:asciiTheme="minorHAnsi" w:hAnsiTheme="minorHAnsi" w:cstheme="minorHAnsi"/>
          <w:sz w:val="28"/>
          <w:szCs w:val="28"/>
        </w:rPr>
        <w:t xml:space="preserve"> yttrium-based one and a bismuth-based one.  Try both and determine which one displays superior superconducting properties.  Why?</w:t>
      </w:r>
    </w:p>
    <w:p w:rsidR="00084876" w:rsidRPr="005A0103" w:rsidRDefault="00084876" w:rsidP="007373E9">
      <w:pPr>
        <w:pStyle w:val="NoSpacing"/>
        <w:rPr>
          <w:rFonts w:asciiTheme="minorHAnsi" w:hAnsiTheme="minorHAnsi" w:cstheme="minorHAnsi"/>
          <w:sz w:val="28"/>
          <w:szCs w:val="28"/>
        </w:rPr>
      </w:pPr>
    </w:p>
    <w:p w:rsidR="00084876" w:rsidRPr="005A0103" w:rsidRDefault="00084876" w:rsidP="007373E9">
      <w:pPr>
        <w:pStyle w:val="NoSpacing"/>
        <w:rPr>
          <w:rFonts w:asciiTheme="minorHAnsi" w:hAnsiTheme="minorHAnsi" w:cstheme="minorHAnsi"/>
          <w:sz w:val="28"/>
          <w:szCs w:val="28"/>
        </w:rPr>
      </w:pPr>
      <w:r w:rsidRPr="005A0103">
        <w:rPr>
          <w:rFonts w:asciiTheme="minorHAnsi" w:hAnsiTheme="minorHAnsi" w:cstheme="minorHAnsi"/>
          <w:sz w:val="28"/>
          <w:szCs w:val="28"/>
        </w:rPr>
        <w:t xml:space="preserve">What are some potential uses for superconductors? </w:t>
      </w:r>
    </w:p>
    <w:p w:rsidR="00084876" w:rsidRPr="005A0103" w:rsidRDefault="005B5C0E" w:rsidP="007373E9">
      <w:pPr>
        <w:pStyle w:val="NoSpacing"/>
        <w:rPr>
          <w:rFonts w:asciiTheme="minorHAnsi" w:hAnsiTheme="minorHAnsi" w:cstheme="minorHAnsi"/>
          <w:sz w:val="28"/>
          <w:szCs w:val="28"/>
        </w:rPr>
      </w:pPr>
      <w:r w:rsidRPr="000902F7">
        <w:rPr>
          <w:rFonts w:asciiTheme="minorHAnsi" w:hAnsiTheme="minorHAnsi" w:cstheme="minorHAnsi"/>
          <w:sz w:val="28"/>
          <w:szCs w:val="28"/>
        </w:rPr>
        <w:t>Make a list, discussing each potential use.</w:t>
      </w:r>
    </w:p>
    <w:p w:rsidR="007373E9" w:rsidRPr="005A0103" w:rsidRDefault="007373E9" w:rsidP="007373E9">
      <w:pPr>
        <w:pStyle w:val="NoSpacing"/>
        <w:rPr>
          <w:rFonts w:asciiTheme="minorHAnsi" w:hAnsiTheme="minorHAnsi" w:cstheme="minorHAnsi"/>
          <w:sz w:val="28"/>
          <w:szCs w:val="28"/>
        </w:rPr>
      </w:pPr>
      <w:r w:rsidRPr="005A0103">
        <w:rPr>
          <w:rFonts w:asciiTheme="minorHAnsi" w:hAnsiTheme="minorHAnsi" w:cstheme="minorHAnsi"/>
          <w:sz w:val="28"/>
          <w:szCs w:val="28"/>
        </w:rPr>
        <w:t xml:space="preserve">  </w:t>
      </w:r>
    </w:p>
    <w:p w:rsidR="003F53E7" w:rsidRDefault="003F53E7">
      <w:pPr>
        <w:rPr>
          <w:b/>
          <w:i/>
          <w:color w:val="31849B" w:themeColor="accent5" w:themeShade="BF"/>
          <w:sz w:val="36"/>
          <w:szCs w:val="36"/>
        </w:rPr>
      </w:pPr>
      <w:r>
        <w:rPr>
          <w:b/>
          <w:i/>
          <w:color w:val="31849B" w:themeColor="accent5" w:themeShade="BF"/>
          <w:sz w:val="36"/>
          <w:szCs w:val="36"/>
        </w:rPr>
        <w:br w:type="page"/>
      </w:r>
    </w:p>
    <w:p w:rsidR="0016264E" w:rsidRPr="005C43ED" w:rsidRDefault="009479DF" w:rsidP="0016264E">
      <w:pPr>
        <w:pStyle w:val="NoSpacing"/>
      </w:pPr>
      <w:r>
        <w:rPr>
          <w:noProof/>
          <w:lang w:val="en-CA" w:eastAsia="en-CA" w:bidi="ar-SA"/>
        </w:rPr>
        <w:lastRenderedPageBreak/>
        <w:drawing>
          <wp:anchor distT="0" distB="0" distL="114300" distR="114300" simplePos="0" relativeHeight="252016640" behindDoc="1" locked="0" layoutInCell="1" allowOverlap="1" wp14:anchorId="00244BB6" wp14:editId="0B7946AF">
            <wp:simplePos x="0" y="0"/>
            <wp:positionH relativeFrom="column">
              <wp:posOffset>4305300</wp:posOffset>
            </wp:positionH>
            <wp:positionV relativeFrom="paragraph">
              <wp:posOffset>-337820</wp:posOffset>
            </wp:positionV>
            <wp:extent cx="1695450" cy="951865"/>
            <wp:effectExtent l="0" t="0" r="0" b="635"/>
            <wp:wrapTight wrapText="bothSides">
              <wp:wrapPolygon edited="0">
                <wp:start x="0" y="0"/>
                <wp:lineTo x="0" y="21182"/>
                <wp:lineTo x="21357" y="21182"/>
                <wp:lineTo x="21357" y="0"/>
                <wp:lineTo x="0" y="0"/>
              </wp:wrapPolygon>
            </wp:wrapTight>
            <wp:docPr id="2" name="Picture 2" descr="http://im40andstilladork.com/wp-content/uploads/mvbthumbs/img_360_math-is-sweet-high-speed-honey-coiling-smarter-every-day-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40andstilladork.com/wp-content/uploads/mvbthumbs/img_360_math-is-sweet-high-speed-honey-coiling-smarter-every-day-5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308" b="12820"/>
                    <a:stretch/>
                  </pic:blipFill>
                  <pic:spPr bwMode="auto">
                    <a:xfrm>
                      <a:off x="0" y="0"/>
                      <a:ext cx="1695450" cy="951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64E">
        <w:rPr>
          <w:b/>
          <w:i/>
          <w:noProof/>
          <w:color w:val="31849B" w:themeColor="accent5" w:themeShade="BF"/>
          <w:sz w:val="36"/>
          <w:szCs w:val="36"/>
          <w:lang w:val="en-CA" w:eastAsia="en-CA" w:bidi="ar-SA"/>
        </w:rPr>
        <w:drawing>
          <wp:anchor distT="0" distB="0" distL="114300" distR="114300" simplePos="0" relativeHeight="251941888" behindDoc="1" locked="0" layoutInCell="1" allowOverlap="1" wp14:anchorId="361FFA08" wp14:editId="03C7DE26">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87"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sidR="0016264E">
        <w:rPr>
          <w:b/>
          <w:i/>
          <w:color w:val="31849B" w:themeColor="accent5" w:themeShade="BF"/>
          <w:sz w:val="36"/>
          <w:szCs w:val="36"/>
        </w:rPr>
        <w:t>ISSY</w:t>
      </w:r>
      <w:r w:rsidR="0016264E" w:rsidRPr="005C43ED">
        <w:rPr>
          <w:b/>
          <w:i/>
          <w:color w:val="31849B" w:themeColor="accent5" w:themeShade="BF"/>
          <w:sz w:val="36"/>
          <w:szCs w:val="36"/>
        </w:rPr>
        <w:t>P</w:t>
      </w:r>
      <w:r w:rsidR="0016264E" w:rsidRPr="005C43ED">
        <w:t xml:space="preserve"> </w:t>
      </w:r>
      <w:r w:rsidR="00D11DB5">
        <w:rPr>
          <w:sz w:val="36"/>
          <w:szCs w:val="36"/>
        </w:rPr>
        <w:t>FUN WITH PHYSICS</w:t>
      </w:r>
      <w:r w:rsidR="0016264E" w:rsidRPr="005C43ED">
        <w:rPr>
          <w:sz w:val="36"/>
          <w:szCs w:val="36"/>
        </w:rPr>
        <w:t xml:space="preserve"> #</w:t>
      </w:r>
      <w:r w:rsidR="003D06F6">
        <w:rPr>
          <w:sz w:val="36"/>
          <w:szCs w:val="36"/>
        </w:rPr>
        <w:t>4</w:t>
      </w:r>
    </w:p>
    <w:p w:rsidR="0016264E" w:rsidRPr="005C43ED" w:rsidRDefault="00A63AAD" w:rsidP="0016264E">
      <w:pPr>
        <w:rPr>
          <w:sz w:val="36"/>
          <w:szCs w:val="36"/>
        </w:rPr>
      </w:pPr>
      <w:r>
        <w:rPr>
          <w:noProof/>
          <w:lang w:val="en-CA" w:eastAsia="en-CA" w:bidi="ar-SA"/>
        </w:rPr>
        <mc:AlternateContent>
          <mc:Choice Requires="wps">
            <w:drawing>
              <wp:anchor distT="4294967295" distB="4294967295" distL="114300" distR="114300" simplePos="0" relativeHeight="251942912" behindDoc="0" locked="0" layoutInCell="1" allowOverlap="1" wp14:anchorId="25A21818" wp14:editId="568324B6">
                <wp:simplePos x="0" y="0"/>
                <wp:positionH relativeFrom="column">
                  <wp:posOffset>38100</wp:posOffset>
                </wp:positionH>
                <wp:positionV relativeFrom="paragraph">
                  <wp:posOffset>377824</wp:posOffset>
                </wp:positionV>
                <wp:extent cx="5204460" cy="0"/>
                <wp:effectExtent l="0" t="0" r="15240" b="19050"/>
                <wp:wrapNone/>
                <wp:docPr id="8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446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pt;margin-top:29.75pt;width:409.8pt;height:0;z-index:251942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" strokecolor="#31849b [2408]" strokeweight="1pt"/>
            </w:pict>
          </mc:Fallback>
        </mc:AlternateContent>
      </w:r>
      <w:r w:rsidR="00EB7320">
        <w:rPr>
          <w:sz w:val="36"/>
          <w:szCs w:val="36"/>
        </w:rPr>
        <w:t>Everyday Phenomena</w:t>
      </w:r>
      <w:r w:rsidR="009479DF" w:rsidRPr="009479DF">
        <w:t xml:space="preserve"> </w:t>
      </w:r>
    </w:p>
    <w:p w:rsidR="0016264E" w:rsidRDefault="0016264E" w:rsidP="00FC1FE3">
      <w:pPr>
        <w:pStyle w:val="NoSpacing"/>
      </w:pPr>
    </w:p>
    <w:p w:rsidR="00377C1E" w:rsidRDefault="00377C1E" w:rsidP="00377C1E">
      <w:pPr>
        <w:pStyle w:val="NoSpacing"/>
        <w:rPr>
          <w:sz w:val="28"/>
          <w:szCs w:val="28"/>
        </w:rPr>
      </w:pPr>
    </w:p>
    <w:p w:rsidR="001F3B63" w:rsidRPr="003D06F6" w:rsidRDefault="001F3B63" w:rsidP="00377C1E">
      <w:pPr>
        <w:pStyle w:val="NoSpacing"/>
        <w:rPr>
          <w:rFonts w:ascii="Calibri" w:hAnsi="Calibri" w:cstheme="minorHAnsi"/>
          <w:sz w:val="24"/>
          <w:szCs w:val="24"/>
        </w:rPr>
      </w:pPr>
      <w:r w:rsidRPr="003D06F6">
        <w:rPr>
          <w:rFonts w:ascii="Calibri" w:hAnsi="Calibri" w:cstheme="minorHAnsi"/>
          <w:sz w:val="24"/>
          <w:szCs w:val="24"/>
        </w:rPr>
        <w:t>Some of the best physics happens in our day-to-day lives.</w:t>
      </w:r>
      <w:r w:rsidR="004E5B2C" w:rsidRPr="003D06F6">
        <w:rPr>
          <w:rFonts w:ascii="Calibri" w:hAnsi="Calibri" w:cstheme="minorHAnsi"/>
          <w:sz w:val="24"/>
          <w:szCs w:val="24"/>
        </w:rPr>
        <w:t xml:space="preserve"> </w:t>
      </w:r>
    </w:p>
    <w:p w:rsidR="001F3B63" w:rsidRPr="003D06F6" w:rsidRDefault="001F3B63" w:rsidP="00377C1E">
      <w:pPr>
        <w:pStyle w:val="NoSpacing"/>
        <w:rPr>
          <w:rFonts w:ascii="Calibri" w:hAnsi="Calibri" w:cstheme="minorHAnsi"/>
          <w:sz w:val="24"/>
          <w:szCs w:val="24"/>
        </w:rPr>
      </w:pPr>
    </w:p>
    <w:p w:rsidR="004E5B2C" w:rsidRPr="003D06F6" w:rsidRDefault="004E5B2C" w:rsidP="001F3B63">
      <w:pPr>
        <w:pStyle w:val="NoSpacing"/>
        <w:rPr>
          <w:rFonts w:ascii="Calibri" w:hAnsi="Calibri" w:cstheme="minorHAnsi"/>
          <w:sz w:val="24"/>
          <w:szCs w:val="24"/>
        </w:rPr>
      </w:pPr>
    </w:p>
    <w:p w:rsidR="001F3B63" w:rsidRPr="003D06F6" w:rsidRDefault="003D06F6" w:rsidP="003D06F6">
      <w:pPr>
        <w:pStyle w:val="NoSpacing"/>
        <w:numPr>
          <w:ilvl w:val="0"/>
          <w:numId w:val="45"/>
        </w:numPr>
        <w:rPr>
          <w:rFonts w:ascii="Calibri" w:hAnsi="Calibri" w:cstheme="minorHAnsi"/>
          <w:sz w:val="24"/>
          <w:szCs w:val="24"/>
        </w:rPr>
      </w:pPr>
      <w:r>
        <w:rPr>
          <w:rFonts w:ascii="Calibri" w:hAnsi="Calibri" w:cstheme="minorHAnsi"/>
          <w:sz w:val="24"/>
          <w:szCs w:val="24"/>
        </w:rPr>
        <w:t xml:space="preserve"> </w:t>
      </w:r>
      <w:r w:rsidR="00EB7320" w:rsidRPr="003D06F6">
        <w:rPr>
          <w:rFonts w:ascii="Calibri" w:hAnsi="Calibri" w:cstheme="minorHAnsi"/>
          <w:sz w:val="24"/>
          <w:szCs w:val="24"/>
        </w:rPr>
        <w:t>Hold the container with the metal bead chain at chest height. Pull one end of the chain out of the container, give it a quick tug towards the ground and then let the chain go (don’t let go of the container!). Watch carefully. Repeat and vary the experiment to get a good grasp of what is happening.</w:t>
      </w:r>
      <w:r>
        <w:rPr>
          <w:rFonts w:ascii="Calibri" w:hAnsi="Calibri" w:cstheme="minorHAnsi"/>
          <w:sz w:val="24"/>
          <w:szCs w:val="24"/>
        </w:rPr>
        <w:t xml:space="preserve">  </w:t>
      </w:r>
      <w:r w:rsidR="00EB7320" w:rsidRPr="003D06F6">
        <w:rPr>
          <w:rFonts w:ascii="Calibri" w:hAnsi="Calibri" w:cstheme="minorHAnsi"/>
          <w:sz w:val="24"/>
          <w:szCs w:val="24"/>
        </w:rPr>
        <w:t>What happens to the chain as it leaves the container?</w:t>
      </w:r>
      <w:r>
        <w:rPr>
          <w:rFonts w:ascii="Calibri" w:hAnsi="Calibri" w:cstheme="minorHAnsi"/>
          <w:sz w:val="24"/>
          <w:szCs w:val="24"/>
        </w:rPr>
        <w:t xml:space="preserve"> </w:t>
      </w:r>
      <w:r w:rsidR="00EB7320" w:rsidRPr="003D06F6">
        <w:rPr>
          <w:rFonts w:ascii="Calibri" w:hAnsi="Calibri" w:cstheme="minorHAnsi"/>
          <w:sz w:val="24"/>
          <w:szCs w:val="24"/>
        </w:rPr>
        <w:t>Why does this happen</w:t>
      </w:r>
      <w:r w:rsidR="001F3B63" w:rsidRPr="003D06F6">
        <w:rPr>
          <w:rFonts w:ascii="Calibri" w:hAnsi="Calibri" w:cstheme="minorHAnsi"/>
          <w:sz w:val="24"/>
          <w:szCs w:val="24"/>
        </w:rPr>
        <w:t>?</w:t>
      </w:r>
      <w:r>
        <w:rPr>
          <w:rFonts w:ascii="Calibri" w:hAnsi="Calibri" w:cstheme="minorHAnsi"/>
          <w:sz w:val="24"/>
          <w:szCs w:val="24"/>
        </w:rPr>
        <w:t xml:space="preserve"> </w:t>
      </w:r>
      <w:r w:rsidR="001F3B63" w:rsidRPr="003D06F6">
        <w:rPr>
          <w:rFonts w:ascii="Calibri" w:hAnsi="Calibri" w:cstheme="minorHAnsi"/>
          <w:sz w:val="24"/>
          <w:szCs w:val="24"/>
        </w:rPr>
        <w:t xml:space="preserve">What are the factors that </w:t>
      </w:r>
      <w:r w:rsidR="00EB7320" w:rsidRPr="003D06F6">
        <w:rPr>
          <w:rFonts w:ascii="Calibri" w:hAnsi="Calibri" w:cstheme="minorHAnsi"/>
          <w:sz w:val="24"/>
          <w:szCs w:val="24"/>
        </w:rPr>
        <w:t xml:space="preserve">influence this </w:t>
      </w:r>
      <w:proofErr w:type="spellStart"/>
      <w:r w:rsidR="00EB7320" w:rsidRPr="003D06F6">
        <w:rPr>
          <w:rFonts w:ascii="Calibri" w:hAnsi="Calibri" w:cstheme="minorHAnsi"/>
          <w:sz w:val="24"/>
          <w:szCs w:val="24"/>
        </w:rPr>
        <w:t>behaviour</w:t>
      </w:r>
      <w:proofErr w:type="spellEnd"/>
      <w:r w:rsidR="001F3B63" w:rsidRPr="003D06F6">
        <w:rPr>
          <w:rFonts w:ascii="Calibri" w:hAnsi="Calibri" w:cstheme="minorHAnsi"/>
          <w:sz w:val="24"/>
          <w:szCs w:val="24"/>
        </w:rPr>
        <w:t>?</w:t>
      </w:r>
    </w:p>
    <w:p w:rsidR="001F3B63" w:rsidRPr="003D06F6" w:rsidRDefault="001F3B63" w:rsidP="003D06F6">
      <w:pPr>
        <w:pStyle w:val="NoSpacing"/>
        <w:rPr>
          <w:rFonts w:ascii="Calibri" w:hAnsi="Calibri" w:cstheme="minorHAnsi"/>
          <w:sz w:val="24"/>
          <w:szCs w:val="24"/>
        </w:rPr>
      </w:pPr>
    </w:p>
    <w:p w:rsidR="003D06F6" w:rsidRDefault="00135996" w:rsidP="003D06F6">
      <w:pPr>
        <w:pStyle w:val="NoSpacing"/>
        <w:numPr>
          <w:ilvl w:val="0"/>
          <w:numId w:val="45"/>
        </w:numPr>
        <w:rPr>
          <w:rFonts w:ascii="Calibri" w:hAnsi="Calibri" w:cstheme="minorHAnsi"/>
          <w:sz w:val="24"/>
          <w:szCs w:val="24"/>
        </w:rPr>
      </w:pPr>
      <w:r w:rsidRPr="003D06F6">
        <w:rPr>
          <w:rFonts w:ascii="Calibri" w:hAnsi="Calibri" w:cstheme="minorHAnsi"/>
          <w:sz w:val="24"/>
          <w:szCs w:val="24"/>
        </w:rPr>
        <w:t xml:space="preserve">Take the ring with the disks on it. Strike the disks so they spin. </w:t>
      </w:r>
      <w:r w:rsidR="00B82A36" w:rsidRPr="003D06F6">
        <w:rPr>
          <w:rFonts w:ascii="Calibri" w:hAnsi="Calibri" w:cstheme="minorHAnsi"/>
          <w:sz w:val="24"/>
          <w:szCs w:val="24"/>
        </w:rPr>
        <w:tab/>
      </w:r>
      <w:r w:rsidRPr="003D06F6">
        <w:rPr>
          <w:rFonts w:ascii="Calibri" w:hAnsi="Calibri" w:cstheme="minorHAnsi"/>
          <w:sz w:val="24"/>
          <w:szCs w:val="24"/>
        </w:rPr>
        <w:t xml:space="preserve">If you move the large ring the small disks keep spinning. </w:t>
      </w:r>
      <w:r w:rsidR="00B82A36" w:rsidRPr="003D06F6">
        <w:rPr>
          <w:rFonts w:ascii="Calibri" w:hAnsi="Calibri" w:cstheme="minorHAnsi"/>
          <w:sz w:val="24"/>
          <w:szCs w:val="24"/>
        </w:rPr>
        <w:tab/>
      </w:r>
      <w:r w:rsidR="003D06F6">
        <w:rPr>
          <w:rFonts w:ascii="Calibri" w:hAnsi="Calibri" w:cstheme="minorHAnsi"/>
          <w:sz w:val="24"/>
          <w:szCs w:val="24"/>
        </w:rPr>
        <w:t>What’s going on?</w:t>
      </w:r>
    </w:p>
    <w:p w:rsidR="003D06F6" w:rsidRDefault="003D06F6" w:rsidP="003D06F6">
      <w:pPr>
        <w:pStyle w:val="NoSpacing"/>
        <w:rPr>
          <w:rFonts w:ascii="Calibri" w:hAnsi="Calibri" w:cstheme="minorHAnsi"/>
          <w:sz w:val="24"/>
          <w:szCs w:val="24"/>
        </w:rPr>
      </w:pPr>
    </w:p>
    <w:p w:rsidR="001F3B63" w:rsidRPr="003D06F6" w:rsidRDefault="00EB7320" w:rsidP="003D06F6">
      <w:pPr>
        <w:pStyle w:val="NoSpacing"/>
        <w:numPr>
          <w:ilvl w:val="0"/>
          <w:numId w:val="45"/>
        </w:numPr>
        <w:rPr>
          <w:rFonts w:ascii="Calibri" w:hAnsi="Calibri" w:cstheme="minorHAnsi"/>
          <w:sz w:val="24"/>
          <w:szCs w:val="24"/>
        </w:rPr>
      </w:pPr>
      <w:r w:rsidRPr="003D06F6">
        <w:rPr>
          <w:rFonts w:ascii="Calibri" w:hAnsi="Calibri" w:cstheme="minorHAnsi"/>
          <w:sz w:val="24"/>
          <w:szCs w:val="24"/>
        </w:rPr>
        <w:t xml:space="preserve">Play around with some of the toys that we have collected. </w:t>
      </w:r>
      <w:r w:rsidR="00B82A36" w:rsidRPr="003D06F6">
        <w:rPr>
          <w:rFonts w:ascii="Calibri" w:hAnsi="Calibri" w:cstheme="minorHAnsi"/>
          <w:sz w:val="24"/>
          <w:szCs w:val="24"/>
        </w:rPr>
        <w:tab/>
      </w:r>
      <w:r w:rsidRPr="003D06F6">
        <w:rPr>
          <w:rFonts w:ascii="Calibri" w:hAnsi="Calibri" w:cstheme="minorHAnsi"/>
          <w:sz w:val="24"/>
          <w:szCs w:val="24"/>
        </w:rPr>
        <w:t>Discuss the physics behind them.</w:t>
      </w:r>
      <w:r w:rsidR="003D06F6" w:rsidRPr="003D06F6">
        <w:rPr>
          <w:rFonts w:ascii="Calibri" w:hAnsi="Calibri" w:cstheme="minorHAnsi"/>
          <w:sz w:val="24"/>
          <w:szCs w:val="24"/>
        </w:rPr>
        <w:t xml:space="preserve"> </w:t>
      </w:r>
    </w:p>
    <w:p w:rsidR="003D06F6" w:rsidRPr="003D06F6" w:rsidRDefault="003D06F6" w:rsidP="003D06F6">
      <w:pPr>
        <w:pStyle w:val="NoSpacing"/>
        <w:ind w:left="360"/>
        <w:rPr>
          <w:rFonts w:ascii="Calibri" w:hAnsi="Calibri" w:cstheme="minorHAnsi"/>
          <w:sz w:val="24"/>
          <w:szCs w:val="24"/>
        </w:rPr>
      </w:pPr>
    </w:p>
    <w:p w:rsidR="003D06F6" w:rsidRPr="003D06F6" w:rsidRDefault="003D06F6" w:rsidP="003D06F6">
      <w:pPr>
        <w:pStyle w:val="NoSpacing"/>
        <w:numPr>
          <w:ilvl w:val="0"/>
          <w:numId w:val="45"/>
        </w:numPr>
        <w:rPr>
          <w:rFonts w:ascii="Calibri" w:hAnsi="Calibri"/>
          <w:sz w:val="24"/>
          <w:szCs w:val="24"/>
        </w:rPr>
      </w:pPr>
      <w:r w:rsidRPr="003D06F6">
        <w:rPr>
          <w:rFonts w:ascii="Calibri" w:hAnsi="Calibri"/>
          <w:sz w:val="24"/>
          <w:szCs w:val="24"/>
        </w:rPr>
        <w:t xml:space="preserve">Sit on the chair and spin it.  Draw your arms in and out holding the books.  What happens? The rotational kinetic energy is larger when you spin faster.  Where does that energy come from? </w:t>
      </w:r>
    </w:p>
    <w:p w:rsidR="003D06F6" w:rsidRPr="003D06F6" w:rsidRDefault="003D06F6" w:rsidP="003D06F6">
      <w:pPr>
        <w:pStyle w:val="NoSpacing"/>
        <w:ind w:left="360"/>
        <w:rPr>
          <w:rFonts w:ascii="Calibri" w:hAnsi="Calibri"/>
          <w:sz w:val="24"/>
          <w:szCs w:val="24"/>
        </w:rPr>
      </w:pPr>
    </w:p>
    <w:p w:rsidR="003D06F6" w:rsidRPr="003D06F6" w:rsidRDefault="003D06F6" w:rsidP="003D06F6">
      <w:pPr>
        <w:pStyle w:val="NoSpacing"/>
        <w:numPr>
          <w:ilvl w:val="0"/>
          <w:numId w:val="45"/>
        </w:numPr>
        <w:rPr>
          <w:rFonts w:ascii="Calibri" w:hAnsi="Calibri"/>
          <w:sz w:val="24"/>
          <w:szCs w:val="24"/>
        </w:rPr>
      </w:pPr>
      <w:r w:rsidRPr="003D06F6">
        <w:rPr>
          <w:rFonts w:ascii="Calibri" w:hAnsi="Calibri"/>
          <w:sz w:val="24"/>
          <w:szCs w:val="24"/>
        </w:rPr>
        <w:t xml:space="preserve">Start with the chair at rest and the bicycle wheel vertical. The wheel should be spinning so that the top edge is rotating away from you. What happens as you turn the bicycle wheel to the left or two the right, into the horizontal position? </w:t>
      </w:r>
    </w:p>
    <w:p w:rsidR="003D06F6" w:rsidRPr="003D06F6" w:rsidRDefault="003D06F6" w:rsidP="003D06F6">
      <w:pPr>
        <w:pStyle w:val="NoSpacing"/>
        <w:ind w:left="360"/>
        <w:rPr>
          <w:rFonts w:ascii="Calibri" w:hAnsi="Calibri"/>
          <w:sz w:val="24"/>
          <w:szCs w:val="24"/>
        </w:rPr>
      </w:pPr>
    </w:p>
    <w:p w:rsidR="003D06F6" w:rsidRPr="003D06F6" w:rsidRDefault="003D06F6" w:rsidP="003D06F6">
      <w:pPr>
        <w:pStyle w:val="NoSpacing"/>
        <w:numPr>
          <w:ilvl w:val="0"/>
          <w:numId w:val="45"/>
        </w:numPr>
        <w:rPr>
          <w:rFonts w:ascii="Calibri" w:hAnsi="Calibri"/>
          <w:sz w:val="24"/>
          <w:szCs w:val="24"/>
        </w:rPr>
      </w:pPr>
      <w:r w:rsidRPr="003D06F6">
        <w:rPr>
          <w:rFonts w:ascii="Calibri" w:hAnsi="Calibri"/>
          <w:sz w:val="24"/>
          <w:szCs w:val="24"/>
        </w:rPr>
        <w:t xml:space="preserve">Start with the bicycle wheel horizontal and the chair at rest. Turn the wheel by 180 degree until it is horizontal with opposite orientation. Measure your rotation speed. What happens if you turn it back to the initial orientation? What happens if you turn it the other way around? Does it make sense? </w:t>
      </w:r>
    </w:p>
    <w:p w:rsidR="003D06F6" w:rsidRPr="003D06F6" w:rsidRDefault="003D06F6" w:rsidP="003D06F6">
      <w:pPr>
        <w:pStyle w:val="NoSpacing"/>
        <w:ind w:left="360"/>
        <w:rPr>
          <w:rFonts w:ascii="Calibri" w:hAnsi="Calibri"/>
          <w:sz w:val="24"/>
          <w:szCs w:val="24"/>
        </w:rPr>
      </w:pPr>
    </w:p>
    <w:p w:rsidR="003D06F6" w:rsidRPr="003D06F6" w:rsidRDefault="003D06F6" w:rsidP="003D06F6">
      <w:pPr>
        <w:pStyle w:val="NoSpacing"/>
        <w:numPr>
          <w:ilvl w:val="0"/>
          <w:numId w:val="45"/>
        </w:numPr>
        <w:rPr>
          <w:rFonts w:ascii="Calibri" w:hAnsi="Calibri"/>
          <w:sz w:val="24"/>
          <w:szCs w:val="24"/>
        </w:rPr>
      </w:pPr>
      <w:r w:rsidRPr="003D06F6">
        <w:rPr>
          <w:rFonts w:ascii="Calibri" w:hAnsi="Calibri"/>
          <w:sz w:val="24"/>
          <w:szCs w:val="24"/>
        </w:rPr>
        <w:t xml:space="preserve">Explore the gyroscopic forces of the spinning bicycle wheel. Can you predict how the wheel will move if you try to tilt it upwards? Try it out! </w:t>
      </w:r>
    </w:p>
    <w:p w:rsidR="003D06F6" w:rsidRPr="003D06F6" w:rsidRDefault="003D06F6" w:rsidP="003D06F6">
      <w:pPr>
        <w:pStyle w:val="NoSpacing"/>
        <w:ind w:left="360"/>
        <w:rPr>
          <w:rFonts w:ascii="Calibri" w:hAnsi="Calibri"/>
          <w:sz w:val="24"/>
          <w:szCs w:val="24"/>
        </w:rPr>
      </w:pPr>
    </w:p>
    <w:p w:rsidR="003D06F6" w:rsidRPr="003D06F6" w:rsidRDefault="003D06F6" w:rsidP="003D06F6">
      <w:pPr>
        <w:pStyle w:val="NoSpacing"/>
        <w:numPr>
          <w:ilvl w:val="0"/>
          <w:numId w:val="45"/>
        </w:numPr>
        <w:rPr>
          <w:rFonts w:ascii="Calibri" w:hAnsi="Calibri"/>
          <w:sz w:val="24"/>
          <w:szCs w:val="24"/>
        </w:rPr>
      </w:pPr>
      <w:r w:rsidRPr="003D06F6">
        <w:rPr>
          <w:rFonts w:ascii="Calibri" w:hAnsi="Calibri"/>
          <w:sz w:val="24"/>
          <w:szCs w:val="24"/>
        </w:rPr>
        <w:t>Put a string through the handle. How does the wheel move if you hold it that way? The motion is called precession – how does it work?</w:t>
      </w:r>
    </w:p>
    <w:p w:rsidR="003D06F6" w:rsidRPr="003D06F6" w:rsidRDefault="003D06F6" w:rsidP="003D06F6">
      <w:pPr>
        <w:pStyle w:val="NoSpacing"/>
        <w:ind w:left="360"/>
        <w:rPr>
          <w:rFonts w:ascii="Calibri" w:hAnsi="Calibri"/>
          <w:sz w:val="24"/>
          <w:szCs w:val="24"/>
        </w:rPr>
      </w:pPr>
    </w:p>
    <w:p w:rsidR="003D06F6" w:rsidRPr="003D06F6" w:rsidRDefault="003D06F6" w:rsidP="003D06F6">
      <w:pPr>
        <w:pStyle w:val="NoSpacing"/>
        <w:numPr>
          <w:ilvl w:val="0"/>
          <w:numId w:val="45"/>
        </w:numPr>
        <w:rPr>
          <w:rFonts w:ascii="Calibri" w:hAnsi="Calibri"/>
          <w:sz w:val="24"/>
          <w:szCs w:val="24"/>
        </w:rPr>
      </w:pPr>
      <w:r w:rsidRPr="003D06F6">
        <w:rPr>
          <w:rFonts w:ascii="Calibri" w:hAnsi="Calibri"/>
          <w:sz w:val="24"/>
          <w:szCs w:val="24"/>
        </w:rPr>
        <w:t>Why is a spinning top more stable than a stationary one?</w:t>
      </w:r>
    </w:p>
    <w:p w:rsidR="003D06F6" w:rsidRPr="00B82A36" w:rsidRDefault="003D06F6" w:rsidP="003D06F6">
      <w:pPr>
        <w:pStyle w:val="NoSpacing"/>
        <w:ind w:left="360"/>
        <w:rPr>
          <w:rFonts w:asciiTheme="minorHAnsi" w:hAnsiTheme="minorHAnsi" w:cstheme="minorHAnsi"/>
          <w:sz w:val="36"/>
          <w:szCs w:val="36"/>
        </w:rPr>
      </w:pPr>
    </w:p>
    <w:p w:rsidR="001F3B63" w:rsidRPr="00B82A36" w:rsidRDefault="003D06F6" w:rsidP="00474920">
      <w:pPr>
        <w:rPr>
          <w:rFonts w:asciiTheme="minorHAnsi" w:hAnsiTheme="minorHAnsi" w:cstheme="minorHAnsi"/>
          <w:sz w:val="36"/>
          <w:szCs w:val="36"/>
        </w:rPr>
      </w:pPr>
      <w:r>
        <w:rPr>
          <w:rFonts w:asciiTheme="minorHAnsi" w:hAnsiTheme="minorHAnsi" w:cstheme="minorHAnsi"/>
          <w:sz w:val="36"/>
          <w:szCs w:val="36"/>
        </w:rPr>
        <w:br w:type="page"/>
      </w:r>
    </w:p>
    <w:p w:rsidR="001F3B63" w:rsidRDefault="001F3B63" w:rsidP="00377C1E">
      <w:pPr>
        <w:pStyle w:val="NoSpacing"/>
      </w:pPr>
    </w:p>
    <w:p w:rsidR="00B82A36" w:rsidRDefault="00B82A36" w:rsidP="00186CD0">
      <w:pPr>
        <w:pStyle w:val="NoSpacing"/>
        <w:rPr>
          <w:b/>
          <w:i/>
          <w:color w:val="31849B" w:themeColor="accent5" w:themeShade="BF"/>
          <w:sz w:val="36"/>
          <w:szCs w:val="36"/>
        </w:rPr>
      </w:pPr>
    </w:p>
    <w:p w:rsidR="00186CD0" w:rsidRPr="005C43ED" w:rsidRDefault="00B82A36" w:rsidP="00186CD0">
      <w:pPr>
        <w:pStyle w:val="NoSpacing"/>
      </w:pPr>
      <w:r>
        <w:rPr>
          <w:noProof/>
          <w:lang w:val="en-CA" w:eastAsia="en-CA" w:bidi="ar-SA"/>
        </w:rPr>
        <w:drawing>
          <wp:anchor distT="0" distB="0" distL="114300" distR="114300" simplePos="0" relativeHeight="252017664" behindDoc="1" locked="0" layoutInCell="1" allowOverlap="1" wp14:anchorId="086B9E01" wp14:editId="2399502D">
            <wp:simplePos x="0" y="0"/>
            <wp:positionH relativeFrom="column">
              <wp:posOffset>4305935</wp:posOffset>
            </wp:positionH>
            <wp:positionV relativeFrom="paragraph">
              <wp:posOffset>-452755</wp:posOffset>
            </wp:positionV>
            <wp:extent cx="1710055" cy="1031240"/>
            <wp:effectExtent l="0" t="0" r="4445" b="0"/>
            <wp:wrapTight wrapText="bothSides">
              <wp:wrapPolygon edited="0">
                <wp:start x="0" y="0"/>
                <wp:lineTo x="0" y="21148"/>
                <wp:lineTo x="21416" y="21148"/>
                <wp:lineTo x="21416" y="0"/>
                <wp:lineTo x="0" y="0"/>
              </wp:wrapPolygon>
            </wp:wrapTight>
            <wp:docPr id="3" name="Picture 3" descr="http://www.askamathematician.com/wp-content/uploads/2011/12/orbit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skamathematician.com/wp-content/uploads/2011/12/orbital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005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186CD0">
        <w:rPr>
          <w:b/>
          <w:i/>
          <w:noProof/>
          <w:color w:val="31849B" w:themeColor="accent5" w:themeShade="BF"/>
          <w:sz w:val="36"/>
          <w:szCs w:val="36"/>
          <w:lang w:val="en-CA" w:eastAsia="en-CA" w:bidi="ar-SA"/>
        </w:rPr>
        <w:drawing>
          <wp:anchor distT="0" distB="0" distL="114300" distR="114300" simplePos="0" relativeHeight="251963392" behindDoc="1" locked="0" layoutInCell="1" allowOverlap="1" wp14:anchorId="75D6C0C7" wp14:editId="4AAE8ADA">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10"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sidR="00186CD0">
        <w:rPr>
          <w:b/>
          <w:i/>
          <w:color w:val="31849B" w:themeColor="accent5" w:themeShade="BF"/>
          <w:sz w:val="36"/>
          <w:szCs w:val="36"/>
        </w:rPr>
        <w:t>ISSY</w:t>
      </w:r>
      <w:r w:rsidR="00186CD0" w:rsidRPr="005C43ED">
        <w:rPr>
          <w:b/>
          <w:i/>
          <w:color w:val="31849B" w:themeColor="accent5" w:themeShade="BF"/>
          <w:sz w:val="36"/>
          <w:szCs w:val="36"/>
        </w:rPr>
        <w:t>P</w:t>
      </w:r>
      <w:r w:rsidR="00186CD0" w:rsidRPr="005C43ED">
        <w:t xml:space="preserve"> </w:t>
      </w:r>
      <w:r w:rsidR="00186CD0">
        <w:rPr>
          <w:sz w:val="36"/>
          <w:szCs w:val="36"/>
        </w:rPr>
        <w:t>FUN WITH PHYSICS</w:t>
      </w:r>
      <w:r w:rsidR="00186CD0" w:rsidRPr="005C43ED">
        <w:rPr>
          <w:sz w:val="36"/>
          <w:szCs w:val="36"/>
        </w:rPr>
        <w:t xml:space="preserve"> #</w:t>
      </w:r>
      <w:r w:rsidR="003D06F6">
        <w:rPr>
          <w:sz w:val="36"/>
          <w:szCs w:val="36"/>
        </w:rPr>
        <w:t>5</w:t>
      </w:r>
      <w:r w:rsidR="00186CD0" w:rsidRPr="00A317A5">
        <w:rPr>
          <w:noProof/>
          <w:lang w:bidi="ar-SA"/>
        </w:rPr>
        <w:t xml:space="preserve"> </w:t>
      </w:r>
    </w:p>
    <w:p w:rsidR="00186CD0" w:rsidRPr="005C43ED" w:rsidRDefault="00186CD0" w:rsidP="00186CD0">
      <w:pPr>
        <w:rPr>
          <w:sz w:val="36"/>
          <w:szCs w:val="36"/>
        </w:rPr>
      </w:pPr>
      <w:r>
        <w:rPr>
          <w:noProof/>
          <w:lang w:val="en-CA" w:eastAsia="en-CA" w:bidi="ar-SA"/>
        </w:rPr>
        <mc:AlternateContent>
          <mc:Choice Requires="wps">
            <w:drawing>
              <wp:anchor distT="4294967295" distB="4294967295" distL="114300" distR="114300" simplePos="0" relativeHeight="251964416" behindDoc="0" locked="0" layoutInCell="1" allowOverlap="1" wp14:anchorId="350ECADB" wp14:editId="1388F340">
                <wp:simplePos x="0" y="0"/>
                <wp:positionH relativeFrom="column">
                  <wp:posOffset>38100</wp:posOffset>
                </wp:positionH>
                <wp:positionV relativeFrom="paragraph">
                  <wp:posOffset>377824</wp:posOffset>
                </wp:positionV>
                <wp:extent cx="5204460" cy="0"/>
                <wp:effectExtent l="0" t="0" r="15240" b="19050"/>
                <wp:wrapNone/>
                <wp:docPr id="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446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pt;margin-top:29.75pt;width:409.8pt;height:0;z-index:25196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" strokecolor="#31849b [2408]" strokeweight="1pt"/>
            </w:pict>
          </mc:Fallback>
        </mc:AlternateContent>
      </w:r>
      <w:r w:rsidR="001F3B63">
        <w:rPr>
          <w:sz w:val="36"/>
          <w:szCs w:val="36"/>
        </w:rPr>
        <w:t xml:space="preserve">Exploring </w:t>
      </w:r>
      <w:r w:rsidR="00F815E9" w:rsidRPr="000902F7">
        <w:rPr>
          <w:sz w:val="36"/>
          <w:szCs w:val="36"/>
        </w:rPr>
        <w:t>Standing Waves</w:t>
      </w:r>
    </w:p>
    <w:p w:rsidR="00186CD0" w:rsidRDefault="00186CD0" w:rsidP="00186CD0">
      <w:pPr>
        <w:pStyle w:val="NoSpacing"/>
      </w:pPr>
    </w:p>
    <w:p w:rsidR="001F3B63" w:rsidRDefault="001F3B63" w:rsidP="001F3B63">
      <w:pPr>
        <w:pStyle w:val="NoSpacing"/>
        <w:rPr>
          <w:sz w:val="28"/>
          <w:szCs w:val="28"/>
        </w:rPr>
      </w:pPr>
    </w:p>
    <w:p w:rsidR="005B5C0E" w:rsidRPr="00B82A36" w:rsidRDefault="001F3B63" w:rsidP="001F3B63">
      <w:pPr>
        <w:pStyle w:val="NoSpacing"/>
        <w:rPr>
          <w:rFonts w:asciiTheme="minorHAnsi" w:hAnsiTheme="minorHAnsi" w:cstheme="minorHAnsi"/>
          <w:sz w:val="32"/>
          <w:szCs w:val="32"/>
        </w:rPr>
      </w:pPr>
      <w:r w:rsidRPr="00B82A36">
        <w:rPr>
          <w:rFonts w:asciiTheme="minorHAnsi" w:hAnsiTheme="minorHAnsi" w:cstheme="minorHAnsi"/>
          <w:sz w:val="32"/>
          <w:szCs w:val="32"/>
        </w:rPr>
        <w:t xml:space="preserve">Quantum mechanics describes the </w:t>
      </w:r>
      <w:r w:rsidR="005B5C0E" w:rsidRPr="00B82A36">
        <w:rPr>
          <w:rFonts w:asciiTheme="minorHAnsi" w:hAnsiTheme="minorHAnsi" w:cstheme="minorHAnsi"/>
          <w:sz w:val="32"/>
          <w:szCs w:val="32"/>
        </w:rPr>
        <w:t xml:space="preserve">behavior of particles using waves. The amplitude of the wave at any point in space is related to the probability of finding the particle at that point. </w:t>
      </w:r>
    </w:p>
    <w:p w:rsidR="005B5C0E" w:rsidRPr="00B82A36" w:rsidRDefault="005B5C0E" w:rsidP="001F3B63">
      <w:pPr>
        <w:pStyle w:val="NoSpacing"/>
        <w:rPr>
          <w:rFonts w:asciiTheme="minorHAnsi" w:hAnsiTheme="minorHAnsi" w:cstheme="minorHAnsi"/>
          <w:sz w:val="32"/>
          <w:szCs w:val="32"/>
        </w:rPr>
      </w:pPr>
    </w:p>
    <w:p w:rsidR="001F3B63" w:rsidRPr="00B82A36" w:rsidRDefault="00084876" w:rsidP="001F3B63">
      <w:pPr>
        <w:pStyle w:val="NoSpacing"/>
        <w:rPr>
          <w:rFonts w:asciiTheme="minorHAnsi" w:hAnsiTheme="minorHAnsi" w:cstheme="minorHAnsi"/>
          <w:sz w:val="32"/>
          <w:szCs w:val="32"/>
        </w:rPr>
      </w:pPr>
      <w:r w:rsidRPr="00B82A36">
        <w:rPr>
          <w:rFonts w:asciiTheme="minorHAnsi" w:hAnsiTheme="minorHAnsi" w:cstheme="minorHAnsi"/>
          <w:sz w:val="32"/>
          <w:szCs w:val="32"/>
        </w:rPr>
        <w:t>Waves can be superimposed to form standing waves</w:t>
      </w:r>
      <w:r w:rsidR="00F815E9" w:rsidRPr="00B82A36">
        <w:rPr>
          <w:rFonts w:asciiTheme="minorHAnsi" w:hAnsiTheme="minorHAnsi" w:cstheme="minorHAnsi"/>
          <w:sz w:val="32"/>
          <w:szCs w:val="32"/>
        </w:rPr>
        <w:t xml:space="preserve">, </w:t>
      </w:r>
      <w:r w:rsidRPr="00B82A36">
        <w:rPr>
          <w:rFonts w:asciiTheme="minorHAnsi" w:hAnsiTheme="minorHAnsi" w:cstheme="minorHAnsi"/>
          <w:sz w:val="32"/>
          <w:szCs w:val="32"/>
        </w:rPr>
        <w:t xml:space="preserve">which </w:t>
      </w:r>
      <w:r w:rsidR="00F815E9" w:rsidRPr="00B82A36">
        <w:rPr>
          <w:rFonts w:asciiTheme="minorHAnsi" w:hAnsiTheme="minorHAnsi" w:cstheme="minorHAnsi"/>
          <w:sz w:val="32"/>
          <w:szCs w:val="32"/>
        </w:rPr>
        <w:t>are</w:t>
      </w:r>
      <w:r w:rsidR="001F3B63" w:rsidRPr="00B82A36">
        <w:rPr>
          <w:rFonts w:asciiTheme="minorHAnsi" w:hAnsiTheme="minorHAnsi" w:cstheme="minorHAnsi"/>
          <w:sz w:val="32"/>
          <w:szCs w:val="32"/>
        </w:rPr>
        <w:t xml:space="preserve"> easily observed in mechanical systems like </w:t>
      </w:r>
      <w:r w:rsidR="00D867F0" w:rsidRPr="00B82A36">
        <w:rPr>
          <w:rFonts w:asciiTheme="minorHAnsi" w:hAnsiTheme="minorHAnsi" w:cstheme="minorHAnsi"/>
          <w:sz w:val="32"/>
          <w:szCs w:val="32"/>
        </w:rPr>
        <w:t xml:space="preserve">strings, wire loops and </w:t>
      </w:r>
      <w:proofErr w:type="spellStart"/>
      <w:r w:rsidR="001F3B63" w:rsidRPr="00B82A36">
        <w:rPr>
          <w:rFonts w:asciiTheme="minorHAnsi" w:hAnsiTheme="minorHAnsi" w:cstheme="minorHAnsi"/>
          <w:sz w:val="32"/>
          <w:szCs w:val="32"/>
        </w:rPr>
        <w:t>Chladni</w:t>
      </w:r>
      <w:proofErr w:type="spellEnd"/>
      <w:r w:rsidR="001F3B63" w:rsidRPr="00B82A36">
        <w:rPr>
          <w:rFonts w:asciiTheme="minorHAnsi" w:hAnsiTheme="minorHAnsi" w:cstheme="minorHAnsi"/>
          <w:sz w:val="32"/>
          <w:szCs w:val="32"/>
        </w:rPr>
        <w:t xml:space="preserve"> plates.</w:t>
      </w:r>
      <w:r w:rsidR="006141CC">
        <w:rPr>
          <w:rFonts w:asciiTheme="minorHAnsi" w:hAnsiTheme="minorHAnsi" w:cstheme="minorHAnsi"/>
          <w:sz w:val="32"/>
          <w:szCs w:val="32"/>
        </w:rPr>
        <w:t xml:space="preserve">  Watch the </w:t>
      </w:r>
      <w:proofErr w:type="spellStart"/>
      <w:r w:rsidR="006141CC">
        <w:rPr>
          <w:rFonts w:asciiTheme="minorHAnsi" w:hAnsiTheme="minorHAnsi" w:cstheme="minorHAnsi"/>
          <w:sz w:val="32"/>
          <w:szCs w:val="32"/>
        </w:rPr>
        <w:t>youtube</w:t>
      </w:r>
      <w:proofErr w:type="spellEnd"/>
      <w:r w:rsidR="006141CC">
        <w:rPr>
          <w:rFonts w:asciiTheme="minorHAnsi" w:hAnsiTheme="minorHAnsi" w:cstheme="minorHAnsi"/>
          <w:sz w:val="32"/>
          <w:szCs w:val="32"/>
        </w:rPr>
        <w:t xml:space="preserve"> video on standing waves and resonances.</w:t>
      </w:r>
    </w:p>
    <w:p w:rsidR="001F3B63" w:rsidRPr="00B82A36" w:rsidRDefault="001F3B63" w:rsidP="001F3B63">
      <w:pPr>
        <w:pStyle w:val="NoSpacing"/>
        <w:rPr>
          <w:rFonts w:asciiTheme="minorHAnsi" w:hAnsiTheme="minorHAnsi" w:cstheme="minorHAnsi"/>
          <w:sz w:val="32"/>
          <w:szCs w:val="32"/>
        </w:rPr>
      </w:pPr>
    </w:p>
    <w:p w:rsidR="00F815E9" w:rsidRPr="00B82A36" w:rsidRDefault="003D35D1" w:rsidP="00F815E9">
      <w:pPr>
        <w:pStyle w:val="NoSpacing"/>
        <w:rPr>
          <w:rFonts w:asciiTheme="minorHAnsi" w:hAnsiTheme="minorHAnsi" w:cstheme="minorHAnsi"/>
          <w:sz w:val="32"/>
          <w:szCs w:val="32"/>
        </w:rPr>
      </w:pPr>
      <w:r w:rsidRPr="00B82A36">
        <w:rPr>
          <w:rFonts w:asciiTheme="minorHAnsi" w:hAnsiTheme="minorHAnsi" w:cstheme="minorHAnsi"/>
          <w:sz w:val="32"/>
          <w:szCs w:val="32"/>
        </w:rPr>
        <w:t xml:space="preserve">The wave driver (a.k.a. speaker) is used to produce vibrations in the </w:t>
      </w:r>
      <w:proofErr w:type="spellStart"/>
      <w:r w:rsidRPr="00B82A36">
        <w:rPr>
          <w:rFonts w:asciiTheme="minorHAnsi" w:hAnsiTheme="minorHAnsi" w:cstheme="minorHAnsi"/>
          <w:sz w:val="32"/>
          <w:szCs w:val="32"/>
        </w:rPr>
        <w:t>C</w:t>
      </w:r>
      <w:r w:rsidR="00D867F0" w:rsidRPr="00B82A36">
        <w:rPr>
          <w:rFonts w:asciiTheme="minorHAnsi" w:hAnsiTheme="minorHAnsi" w:cstheme="minorHAnsi"/>
          <w:sz w:val="32"/>
          <w:szCs w:val="32"/>
        </w:rPr>
        <w:t>hladni</w:t>
      </w:r>
      <w:proofErr w:type="spellEnd"/>
      <w:r w:rsidR="00D867F0" w:rsidRPr="00B82A36">
        <w:rPr>
          <w:rFonts w:asciiTheme="minorHAnsi" w:hAnsiTheme="minorHAnsi" w:cstheme="minorHAnsi"/>
          <w:sz w:val="32"/>
          <w:szCs w:val="32"/>
        </w:rPr>
        <w:t xml:space="preserve"> plate</w:t>
      </w:r>
      <w:r w:rsidR="00F815E9" w:rsidRPr="00B82A36">
        <w:rPr>
          <w:rFonts w:asciiTheme="minorHAnsi" w:hAnsiTheme="minorHAnsi" w:cstheme="minorHAnsi"/>
          <w:sz w:val="32"/>
          <w:szCs w:val="32"/>
        </w:rPr>
        <w:t xml:space="preserve">. At certain frequencies the plate </w:t>
      </w:r>
      <w:r w:rsidR="00D867F0" w:rsidRPr="00B82A36">
        <w:rPr>
          <w:rFonts w:asciiTheme="minorHAnsi" w:hAnsiTheme="minorHAnsi" w:cstheme="minorHAnsi"/>
          <w:sz w:val="32"/>
          <w:szCs w:val="32"/>
        </w:rPr>
        <w:t>w</w:t>
      </w:r>
      <w:r w:rsidR="00F815E9" w:rsidRPr="00B82A36">
        <w:rPr>
          <w:rFonts w:asciiTheme="minorHAnsi" w:hAnsiTheme="minorHAnsi" w:cstheme="minorHAnsi"/>
          <w:sz w:val="32"/>
          <w:szCs w:val="32"/>
        </w:rPr>
        <w:t xml:space="preserve">ill </w:t>
      </w:r>
      <w:r w:rsidR="00F815E9" w:rsidRPr="00B82A36">
        <w:rPr>
          <w:rFonts w:asciiTheme="minorHAnsi" w:hAnsiTheme="minorHAnsi" w:cstheme="minorHAnsi"/>
          <w:i/>
          <w:sz w:val="32"/>
          <w:szCs w:val="32"/>
        </w:rPr>
        <w:t>resonate</w:t>
      </w:r>
      <w:r w:rsidR="00F815E9" w:rsidRPr="00B82A36">
        <w:rPr>
          <w:rFonts w:asciiTheme="minorHAnsi" w:hAnsiTheme="minorHAnsi" w:cstheme="minorHAnsi"/>
          <w:sz w:val="32"/>
          <w:szCs w:val="32"/>
        </w:rPr>
        <w:t xml:space="preserve"> (vibrate a lot), </w:t>
      </w:r>
      <w:r w:rsidRPr="00B82A36">
        <w:rPr>
          <w:rFonts w:asciiTheme="minorHAnsi" w:hAnsiTheme="minorHAnsi" w:cstheme="minorHAnsi"/>
          <w:sz w:val="32"/>
          <w:szCs w:val="32"/>
        </w:rPr>
        <w:t>in certain</w:t>
      </w:r>
      <w:r w:rsidR="00F815E9" w:rsidRPr="00B82A36">
        <w:rPr>
          <w:rFonts w:asciiTheme="minorHAnsi" w:hAnsiTheme="minorHAnsi" w:cstheme="minorHAnsi"/>
          <w:sz w:val="32"/>
          <w:szCs w:val="32"/>
        </w:rPr>
        <w:t xml:space="preserve"> standing wave patterns. Explore this phenomenon </w:t>
      </w:r>
      <w:r w:rsidRPr="00B82A36">
        <w:rPr>
          <w:rFonts w:asciiTheme="minorHAnsi" w:hAnsiTheme="minorHAnsi" w:cstheme="minorHAnsi"/>
          <w:sz w:val="32"/>
          <w:szCs w:val="32"/>
        </w:rPr>
        <w:t xml:space="preserve">by sweeping the wave driver through different frequencies. </w:t>
      </w:r>
    </w:p>
    <w:p w:rsidR="00595626" w:rsidRPr="00B82A36" w:rsidRDefault="00595626" w:rsidP="001F3B63">
      <w:pPr>
        <w:pStyle w:val="NoSpacing"/>
        <w:rPr>
          <w:rFonts w:asciiTheme="minorHAnsi" w:hAnsiTheme="minorHAnsi" w:cstheme="minorHAnsi"/>
          <w:sz w:val="32"/>
          <w:szCs w:val="32"/>
        </w:rPr>
      </w:pPr>
    </w:p>
    <w:p w:rsidR="00595626" w:rsidRPr="00B82A36" w:rsidRDefault="00595626" w:rsidP="001F3B63">
      <w:pPr>
        <w:pStyle w:val="NoSpacing"/>
        <w:rPr>
          <w:rFonts w:asciiTheme="minorHAnsi" w:hAnsiTheme="minorHAnsi" w:cstheme="minorHAnsi"/>
          <w:b/>
          <w:sz w:val="32"/>
          <w:szCs w:val="32"/>
        </w:rPr>
      </w:pPr>
      <w:r w:rsidRPr="00B82A36">
        <w:rPr>
          <w:rFonts w:asciiTheme="minorHAnsi" w:hAnsiTheme="minorHAnsi" w:cstheme="minorHAnsi"/>
          <w:b/>
          <w:sz w:val="32"/>
          <w:szCs w:val="32"/>
        </w:rPr>
        <w:t xml:space="preserve">Be careful to lock the wave driver </w:t>
      </w:r>
      <w:r w:rsidR="00D867F0" w:rsidRPr="00B82A36">
        <w:rPr>
          <w:rFonts w:asciiTheme="minorHAnsi" w:hAnsiTheme="minorHAnsi" w:cstheme="minorHAnsi"/>
          <w:b/>
          <w:sz w:val="32"/>
          <w:szCs w:val="32"/>
        </w:rPr>
        <w:t xml:space="preserve">if you </w:t>
      </w:r>
      <w:r w:rsidRPr="00B82A36">
        <w:rPr>
          <w:rFonts w:asciiTheme="minorHAnsi" w:hAnsiTheme="minorHAnsi" w:cstheme="minorHAnsi"/>
          <w:b/>
          <w:sz w:val="32"/>
          <w:szCs w:val="32"/>
        </w:rPr>
        <w:t>chang</w:t>
      </w:r>
      <w:r w:rsidR="00D867F0" w:rsidRPr="00B82A36">
        <w:rPr>
          <w:rFonts w:asciiTheme="minorHAnsi" w:hAnsiTheme="minorHAnsi" w:cstheme="minorHAnsi"/>
          <w:b/>
          <w:sz w:val="32"/>
          <w:szCs w:val="32"/>
        </w:rPr>
        <w:t>e</w:t>
      </w:r>
      <w:r w:rsidRPr="00B82A36">
        <w:rPr>
          <w:rFonts w:asciiTheme="minorHAnsi" w:hAnsiTheme="minorHAnsi" w:cstheme="minorHAnsi"/>
          <w:b/>
          <w:sz w:val="32"/>
          <w:szCs w:val="32"/>
        </w:rPr>
        <w:t xml:space="preserve"> </w:t>
      </w:r>
      <w:r w:rsidR="00D867F0" w:rsidRPr="00B82A36">
        <w:rPr>
          <w:rFonts w:asciiTheme="minorHAnsi" w:hAnsiTheme="minorHAnsi" w:cstheme="minorHAnsi"/>
          <w:b/>
          <w:sz w:val="32"/>
          <w:szCs w:val="32"/>
        </w:rPr>
        <w:t>plates</w:t>
      </w:r>
      <w:r w:rsidRPr="00B82A36">
        <w:rPr>
          <w:rFonts w:asciiTheme="minorHAnsi" w:hAnsiTheme="minorHAnsi" w:cstheme="minorHAnsi"/>
          <w:b/>
          <w:sz w:val="32"/>
          <w:szCs w:val="32"/>
        </w:rPr>
        <w:t>!!</w:t>
      </w:r>
    </w:p>
    <w:p w:rsidR="00595626" w:rsidRPr="00B82A36" w:rsidRDefault="00595626" w:rsidP="001F3B63">
      <w:pPr>
        <w:pStyle w:val="NoSpacing"/>
        <w:rPr>
          <w:rFonts w:asciiTheme="minorHAnsi" w:hAnsiTheme="minorHAnsi" w:cstheme="minorHAnsi"/>
          <w:b/>
          <w:sz w:val="32"/>
          <w:szCs w:val="32"/>
        </w:rPr>
      </w:pPr>
    </w:p>
    <w:p w:rsidR="00595626" w:rsidRPr="00B82A36" w:rsidRDefault="00595626" w:rsidP="001F3B63">
      <w:pPr>
        <w:pStyle w:val="NoSpacing"/>
        <w:rPr>
          <w:rFonts w:asciiTheme="minorHAnsi" w:hAnsiTheme="minorHAnsi" w:cstheme="minorHAnsi"/>
          <w:sz w:val="32"/>
          <w:szCs w:val="32"/>
        </w:rPr>
      </w:pPr>
      <w:r w:rsidRPr="00B82A36">
        <w:rPr>
          <w:rFonts w:asciiTheme="minorHAnsi" w:hAnsiTheme="minorHAnsi" w:cstheme="minorHAnsi"/>
          <w:sz w:val="32"/>
          <w:szCs w:val="32"/>
        </w:rPr>
        <w:t>Where have you experienced this kind of phenomenon in your life?</w:t>
      </w:r>
    </w:p>
    <w:p w:rsidR="00595626" w:rsidRPr="00B82A36" w:rsidRDefault="00595626" w:rsidP="001F3B63">
      <w:pPr>
        <w:pStyle w:val="NoSpacing"/>
        <w:rPr>
          <w:rFonts w:asciiTheme="minorHAnsi" w:hAnsiTheme="minorHAnsi" w:cstheme="minorHAnsi"/>
          <w:sz w:val="32"/>
          <w:szCs w:val="32"/>
        </w:rPr>
      </w:pPr>
    </w:p>
    <w:p w:rsidR="00FC0A66" w:rsidRPr="00595626" w:rsidRDefault="00595626" w:rsidP="001F3B63">
      <w:pPr>
        <w:pStyle w:val="NoSpacing"/>
        <w:rPr>
          <w:b/>
        </w:rPr>
      </w:pPr>
      <w:r w:rsidRPr="00B82A36">
        <w:rPr>
          <w:rFonts w:asciiTheme="minorHAnsi" w:hAnsiTheme="minorHAnsi" w:cstheme="minorHAnsi"/>
          <w:sz w:val="32"/>
          <w:szCs w:val="32"/>
        </w:rPr>
        <w:t xml:space="preserve">How can the phenomenon of </w:t>
      </w:r>
      <w:r w:rsidR="003D35D1" w:rsidRPr="00B82A36">
        <w:rPr>
          <w:rFonts w:asciiTheme="minorHAnsi" w:hAnsiTheme="minorHAnsi" w:cstheme="minorHAnsi"/>
          <w:sz w:val="32"/>
          <w:szCs w:val="32"/>
        </w:rPr>
        <w:t xml:space="preserve">standing waves and </w:t>
      </w:r>
      <w:r w:rsidRPr="00B82A36">
        <w:rPr>
          <w:rFonts w:asciiTheme="minorHAnsi" w:hAnsiTheme="minorHAnsi" w:cstheme="minorHAnsi"/>
          <w:sz w:val="32"/>
          <w:szCs w:val="32"/>
        </w:rPr>
        <w:t>resonance give insight into the behavior of the electron in the Hydrogen atom?</w:t>
      </w:r>
      <w:r w:rsidR="00FC0A66" w:rsidRPr="00595626">
        <w:rPr>
          <w:b/>
        </w:rPr>
        <w:br w:type="page"/>
      </w:r>
    </w:p>
    <w:p w:rsidR="001B3DAA" w:rsidRDefault="003D06F6" w:rsidP="003D06F6">
      <w:pPr>
        <w:pStyle w:val="NoSpacing"/>
        <w:rPr>
          <w:rFonts w:asciiTheme="minorHAnsi" w:hAnsiTheme="minorHAnsi" w:cstheme="minorHAnsi"/>
          <w:sz w:val="28"/>
          <w:szCs w:val="28"/>
        </w:rPr>
      </w:pPr>
      <w:r>
        <w:rPr>
          <w:b/>
          <w:i/>
          <w:noProof/>
          <w:color w:val="31849B" w:themeColor="accent5" w:themeShade="BF"/>
          <w:sz w:val="36"/>
          <w:szCs w:val="36"/>
          <w:lang w:val="en-CA" w:eastAsia="en-CA" w:bidi="ar-SA"/>
        </w:rPr>
        <w:lastRenderedPageBreak/>
        <w:drawing>
          <wp:anchor distT="0" distB="0" distL="114300" distR="114300" simplePos="0" relativeHeight="252039168" behindDoc="1" locked="0" layoutInCell="1" allowOverlap="1" wp14:anchorId="3860DB62" wp14:editId="76CD05DB">
            <wp:simplePos x="0" y="0"/>
            <wp:positionH relativeFrom="column">
              <wp:posOffset>4095750</wp:posOffset>
            </wp:positionH>
            <wp:positionV relativeFrom="paragraph">
              <wp:posOffset>3175</wp:posOffset>
            </wp:positionV>
            <wp:extent cx="1905000" cy="746760"/>
            <wp:effectExtent l="0" t="0" r="0" b="0"/>
            <wp:wrapTight wrapText="bothSides">
              <wp:wrapPolygon edited="0">
                <wp:start x="0" y="0"/>
                <wp:lineTo x="0" y="20939"/>
                <wp:lineTo x="21384" y="20939"/>
                <wp:lineTo x="21384"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cstate="print"/>
                    <a:srcRect/>
                    <a:stretch>
                      <a:fillRect/>
                    </a:stretch>
                  </pic:blipFill>
                  <pic:spPr bwMode="auto">
                    <a:xfrm>
                      <a:off x="0" y="0"/>
                      <a:ext cx="1905000" cy="7467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B3DAA" w:rsidRPr="005C43ED" w:rsidRDefault="00186CD0" w:rsidP="001B3DAA">
      <w:pPr>
        <w:pStyle w:val="NoSpacing"/>
      </w:pPr>
      <w:r>
        <w:rPr>
          <w:b/>
          <w:i/>
          <w:noProof/>
          <w:color w:val="31849B" w:themeColor="accent5" w:themeShade="BF"/>
          <w:sz w:val="36"/>
          <w:szCs w:val="36"/>
          <w:lang w:val="en-CA" w:eastAsia="en-CA" w:bidi="ar-SA"/>
        </w:rPr>
        <w:drawing>
          <wp:anchor distT="0" distB="0" distL="114300" distR="114300" simplePos="0" relativeHeight="251975680" behindDoc="1" locked="0" layoutInCell="1" allowOverlap="1" wp14:anchorId="629C026B" wp14:editId="1615BA29">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20"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Pr>
          <w:b/>
          <w:i/>
          <w:color w:val="31849B" w:themeColor="accent5" w:themeShade="BF"/>
          <w:sz w:val="36"/>
          <w:szCs w:val="36"/>
        </w:rPr>
        <w:t>ISSY</w:t>
      </w:r>
      <w:r w:rsidRPr="005C43ED">
        <w:rPr>
          <w:b/>
          <w:i/>
          <w:color w:val="31849B" w:themeColor="accent5" w:themeShade="BF"/>
          <w:sz w:val="36"/>
          <w:szCs w:val="36"/>
        </w:rPr>
        <w:t>P</w:t>
      </w:r>
      <w:r w:rsidRPr="005C43ED">
        <w:t xml:space="preserve"> </w:t>
      </w:r>
      <w:r>
        <w:rPr>
          <w:sz w:val="36"/>
          <w:szCs w:val="36"/>
        </w:rPr>
        <w:t>FUN WITH PHYSICS</w:t>
      </w:r>
      <w:r w:rsidRPr="005C43ED">
        <w:rPr>
          <w:sz w:val="36"/>
          <w:szCs w:val="36"/>
        </w:rPr>
        <w:t xml:space="preserve"> #</w:t>
      </w:r>
      <w:r w:rsidR="001B3DAA">
        <w:rPr>
          <w:b/>
          <w:i/>
          <w:noProof/>
          <w:color w:val="31849B" w:themeColor="accent5" w:themeShade="BF"/>
          <w:sz w:val="36"/>
          <w:szCs w:val="36"/>
          <w:lang w:val="en-CA" w:eastAsia="en-CA" w:bidi="ar-SA"/>
        </w:rPr>
        <w:drawing>
          <wp:anchor distT="0" distB="0" distL="114300" distR="114300" simplePos="0" relativeHeight="252037120" behindDoc="1" locked="0" layoutInCell="1" allowOverlap="1" wp14:anchorId="5A985F89" wp14:editId="2295FA0A">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31"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sidR="003D06F6">
        <w:rPr>
          <w:sz w:val="36"/>
          <w:szCs w:val="36"/>
        </w:rPr>
        <w:t>6</w:t>
      </w:r>
    </w:p>
    <w:p w:rsidR="001B3DAA" w:rsidRPr="005C43ED" w:rsidRDefault="001B3DAA" w:rsidP="001B3DAA">
      <w:pPr>
        <w:rPr>
          <w:sz w:val="36"/>
          <w:szCs w:val="36"/>
        </w:rPr>
      </w:pPr>
      <w:r>
        <w:rPr>
          <w:noProof/>
          <w:lang w:val="en-CA" w:eastAsia="en-CA" w:bidi="ar-SA"/>
        </w:rPr>
        <mc:AlternateContent>
          <mc:Choice Requires="wps">
            <w:drawing>
              <wp:anchor distT="4294967295" distB="4294967295" distL="114300" distR="114300" simplePos="0" relativeHeight="252038144" behindDoc="0" locked="0" layoutInCell="1" allowOverlap="1" wp14:anchorId="3E974F53" wp14:editId="4DCAFF9D">
                <wp:simplePos x="0" y="0"/>
                <wp:positionH relativeFrom="column">
                  <wp:posOffset>38100</wp:posOffset>
                </wp:positionH>
                <wp:positionV relativeFrom="paragraph">
                  <wp:posOffset>377824</wp:posOffset>
                </wp:positionV>
                <wp:extent cx="5134610" cy="0"/>
                <wp:effectExtent l="0" t="0" r="27940" b="19050"/>
                <wp:wrapNone/>
                <wp:docPr id="3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461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6" o:spid="_x0000_s1026" type="#_x0000_t32" style="position:absolute;margin-left:3pt;margin-top:29.75pt;width:404.3pt;height:0;z-index:252038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" strokecolor="#31849b [2408]" strokeweight="1pt"/>
            </w:pict>
          </mc:Fallback>
        </mc:AlternateContent>
      </w:r>
      <w:r>
        <w:rPr>
          <w:sz w:val="36"/>
          <w:szCs w:val="36"/>
        </w:rPr>
        <w:t>The Hydrogen Atom</w:t>
      </w:r>
    </w:p>
    <w:p w:rsidR="001B3DAA" w:rsidRDefault="001B3DAA" w:rsidP="001B3DAA">
      <w:pPr>
        <w:pStyle w:val="NoSpacing"/>
      </w:pPr>
    </w:p>
    <w:p w:rsidR="001B3DAA" w:rsidRPr="00CD4816" w:rsidRDefault="001A7460" w:rsidP="001B3DAA">
      <w:pPr>
        <w:pStyle w:val="NoSpacing"/>
        <w:rPr>
          <w:b/>
          <w:sz w:val="26"/>
          <w:szCs w:val="26"/>
        </w:rPr>
      </w:pPr>
      <w:r>
        <w:rPr>
          <w:noProof/>
          <w:lang w:val="en-CA" w:eastAsia="en-CA" w:bidi="ar-SA"/>
        </w:rPr>
        <w:drawing>
          <wp:anchor distT="0" distB="0" distL="114300" distR="114300" simplePos="0" relativeHeight="252048384" behindDoc="0" locked="0" layoutInCell="1" allowOverlap="1" wp14:anchorId="10265301" wp14:editId="294AFD8B">
            <wp:simplePos x="0" y="0"/>
            <wp:positionH relativeFrom="column">
              <wp:posOffset>5532120</wp:posOffset>
            </wp:positionH>
            <wp:positionV relativeFrom="paragraph">
              <wp:posOffset>95250</wp:posOffset>
            </wp:positionV>
            <wp:extent cx="1010920" cy="1019175"/>
            <wp:effectExtent l="0" t="0" r="0" b="9525"/>
            <wp:wrapSquare wrapText="bothSides"/>
            <wp:docPr id="33" name="Picture 8" descr="hydrogen a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gen atom.JPG"/>
                    <pic:cNvPicPr/>
                  </pic:nvPicPr>
                  <pic:blipFill>
                    <a:blip r:embed="rId24" cstate="print"/>
                    <a:srcRect r="10370" b="9333"/>
                    <a:stretch>
                      <a:fillRect/>
                    </a:stretch>
                  </pic:blipFill>
                  <pic:spPr>
                    <a:xfrm>
                      <a:off x="0" y="0"/>
                      <a:ext cx="1010920" cy="1019175"/>
                    </a:xfrm>
                    <a:prstGeom prst="rect">
                      <a:avLst/>
                    </a:prstGeom>
                  </pic:spPr>
                </pic:pic>
              </a:graphicData>
            </a:graphic>
            <wp14:sizeRelH relativeFrom="margin">
              <wp14:pctWidth>0</wp14:pctWidth>
            </wp14:sizeRelH>
            <wp14:sizeRelV relativeFrom="margin">
              <wp14:pctHeight>0</wp14:pctHeight>
            </wp14:sizeRelV>
          </wp:anchor>
        </w:drawing>
      </w:r>
      <w:r w:rsidR="001B3DAA" w:rsidRPr="00CD4816">
        <w:rPr>
          <w:b/>
          <w:sz w:val="26"/>
          <w:szCs w:val="26"/>
        </w:rPr>
        <w:t>Preamble/Background</w:t>
      </w:r>
    </w:p>
    <w:p w:rsidR="001B3DAA" w:rsidRPr="001B3DAA" w:rsidRDefault="009E2317" w:rsidP="001B3DAA">
      <w:pPr>
        <w:pStyle w:val="NoSpacing"/>
      </w:pPr>
      <w:r>
        <w:rPr>
          <w:noProof/>
        </w:rPr>
        <w:pict>
          <v:shape id="_x0000_s1026" type="#_x0000_t75" style="position:absolute;margin-left:30.15pt;margin-top:61.05pt;width:374.1pt;height:44.9pt;z-index:252040192;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25" o:title=""/>
          </v:shape>
          <o:OLEObject Type="Embed" ProgID="Equation.DSMT4" ShapeID="_x0000_s1026" DrawAspect="Content" ObjectID="_1497166526" r:id="rId26"/>
        </w:pict>
      </w:r>
      <w:r w:rsidR="001B3DAA" w:rsidRPr="001B3DAA">
        <w:t>The Hydrogen atom consists of one electron orbiting around one proton. In a simple model of this atom the electron orbits in circular shells. The inner shell represents the lowest (or ground state) energy level. If we treat the electron as a classical particle moving around the proton it will have both kinetic energy and potential energy. In order to switch from one orbit to another it must either absorb energy to go up or release energy to go down.</w:t>
      </w:r>
    </w:p>
    <w:p w:rsidR="001B3DAA" w:rsidRPr="001B3DAA" w:rsidRDefault="001B3DAA" w:rsidP="001B3DAA">
      <w:pPr>
        <w:pStyle w:val="NoSpacing"/>
        <w:ind w:left="568"/>
      </w:pPr>
    </w:p>
    <w:p w:rsidR="001B3DAA" w:rsidRPr="001B3DAA" w:rsidRDefault="001B3DAA" w:rsidP="001B3DAA">
      <w:pPr>
        <w:pStyle w:val="NoSpacing"/>
      </w:pPr>
    </w:p>
    <w:p w:rsidR="001B3DAA" w:rsidRPr="001B3DAA" w:rsidRDefault="001B3DAA" w:rsidP="001B3DAA">
      <w:pPr>
        <w:pStyle w:val="NoSpacing"/>
      </w:pPr>
      <w:r w:rsidRPr="001B3DAA">
        <w:tab/>
      </w:r>
    </w:p>
    <w:p w:rsidR="001B3DAA" w:rsidRPr="001B3DAA" w:rsidRDefault="001B3DAA" w:rsidP="001B3DAA">
      <w:pPr>
        <w:pStyle w:val="NoSpacing"/>
      </w:pPr>
      <w:r w:rsidRPr="001B3DAA">
        <w:tab/>
        <w:t>There are a couple of small problems with this simple model: first, it doesn’t work! According to Maxwell’s Equations a charged particle travelling in a circular path MUST radiate energy – so this atom should spiral in and annihilate itself in a fraction of a second. Second, there is no reason for the discrete energy shells. There is no mechanism in classical physics that can restrict the energy of the electron in such a way that it can only orbit at certain radii. This is a problem because we know from experience that the Hydrogen atom exists and that the electron can only orbit at discrete energy levels. In fact, we know from empirical data that the energy levels of Hydrogen must follow:</w:t>
      </w:r>
    </w:p>
    <w:p w:rsidR="001B3DAA" w:rsidRPr="001B3DAA" w:rsidRDefault="009E2317" w:rsidP="001B3DAA">
      <w:pPr>
        <w:pStyle w:val="NoSpacing"/>
      </w:pPr>
      <w:r>
        <w:rPr>
          <w:noProof/>
        </w:rPr>
        <w:pict>
          <v:shape id="_x0000_s1027" type="#_x0000_t75" style="position:absolute;margin-left:207pt;margin-top:.65pt;width:95.05pt;height:38.65pt;z-index:-251275264;mso-position-horizontal-relative:text;mso-position-vertical-relative:text" wrapcoords="10125 2492 4219 5815 844 7892 506 13708 2869 15369 12488 16615 12488 19523 14344 19523 14512 19523 15694 15785 21262 11215 20588 10800 1688 9138 15694 9138 20925 7477 20756 2492 10125 2492">
            <v:imagedata r:id="rId27" o:title=""/>
            <w10:wrap type="tight"/>
          </v:shape>
          <o:OLEObject Type="Embed" ProgID="Equation.DSMT4" ShapeID="_x0000_s1027" DrawAspect="Content" ObjectID="_1497166527" r:id="rId28"/>
        </w:pict>
      </w:r>
    </w:p>
    <w:p w:rsidR="001B3DAA" w:rsidRPr="001B3DAA" w:rsidRDefault="001B3DAA" w:rsidP="001B3DAA">
      <w:pPr>
        <w:pStyle w:val="NoSpacing"/>
      </w:pPr>
    </w:p>
    <w:p w:rsidR="001B3DAA" w:rsidRPr="001B3DAA" w:rsidRDefault="001B3DAA" w:rsidP="001B3DAA">
      <w:pPr>
        <w:pStyle w:val="NoSpacing"/>
      </w:pPr>
    </w:p>
    <w:p w:rsidR="001B3DAA" w:rsidRPr="001B3DAA" w:rsidRDefault="009E2317" w:rsidP="001B3DAA">
      <w:pPr>
        <w:pStyle w:val="NoSpacing"/>
      </w:pPr>
      <w:r>
        <w:rPr>
          <w:noProof/>
          <w:lang w:bidi="ar-SA"/>
        </w:rPr>
        <w:pict>
          <v:shape id="_x0000_s1028" type="#_x0000_t75" style="position:absolute;margin-left:368.9pt;margin-top:.6pt;width:118.65pt;height:52.35pt;z-index:-251274240;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29" o:title=""/>
            <w10:wrap type="tight"/>
          </v:shape>
          <o:OLEObject Type="Embed" ProgID="Equation.DSMT4" ShapeID="_x0000_s1028" DrawAspect="Content" ObjectID="_1497166528" r:id="rId30"/>
        </w:pict>
      </w:r>
      <w:r w:rsidR="001B3DAA" w:rsidRPr="001B3DAA">
        <w:t>So how do we fix this? Let’s begin, as Niels Bohr did, with a few simple rules:</w:t>
      </w:r>
    </w:p>
    <w:p w:rsidR="001B3DAA" w:rsidRPr="001B3DAA" w:rsidRDefault="001B3DAA" w:rsidP="001B3DAA">
      <w:pPr>
        <w:pStyle w:val="NoSpacing"/>
      </w:pPr>
      <w:r w:rsidRPr="001B3DAA">
        <w:t>1.</w:t>
      </w:r>
      <w:r w:rsidRPr="001B3DAA">
        <w:tab/>
        <w:t>Electrons can only orbit in certain discrete energy shells.</w:t>
      </w:r>
    </w:p>
    <w:p w:rsidR="001B3DAA" w:rsidRPr="001B3DAA" w:rsidRDefault="001B3DAA" w:rsidP="001B3DAA">
      <w:pPr>
        <w:pStyle w:val="NoSpacing"/>
      </w:pPr>
      <w:r w:rsidRPr="001B3DAA">
        <w:t>2.</w:t>
      </w:r>
      <w:r w:rsidRPr="001B3DAA">
        <w:tab/>
        <w:t>When electrons drop from one shell to another they emit light</w:t>
      </w:r>
    </w:p>
    <w:p w:rsidR="001B3DAA" w:rsidRPr="001B3DAA" w:rsidRDefault="001B3DAA" w:rsidP="001B3DAA">
      <w:pPr>
        <w:pStyle w:val="NoSpacing"/>
      </w:pPr>
      <w:r w:rsidRPr="001B3DAA">
        <w:tab/>
        <w:t xml:space="preserve"> </w:t>
      </w:r>
      <w:proofErr w:type="gramStart"/>
      <w:r w:rsidRPr="001B3DAA">
        <w:t>equal</w:t>
      </w:r>
      <w:proofErr w:type="gramEnd"/>
      <w:r w:rsidRPr="001B3DAA">
        <w:t xml:space="preserve"> to the difference in shell energies (E=</w:t>
      </w:r>
      <w:proofErr w:type="spellStart"/>
      <w:r w:rsidRPr="001B3DAA">
        <w:t>h</w:t>
      </w:r>
      <w:r w:rsidRPr="001B3DAA">
        <w:rPr>
          <w:i/>
        </w:rPr>
        <w:t>f</w:t>
      </w:r>
      <w:proofErr w:type="spellEnd"/>
      <w:r w:rsidRPr="001B3DAA">
        <w:t xml:space="preserve">). </w:t>
      </w:r>
    </w:p>
    <w:p w:rsidR="001B3DAA" w:rsidRPr="001B3DAA" w:rsidRDefault="001B3DAA" w:rsidP="001B3DAA">
      <w:pPr>
        <w:pStyle w:val="NoSpacing"/>
      </w:pPr>
      <w:r w:rsidRPr="001B3DAA">
        <w:t>3.</w:t>
      </w:r>
      <w:r w:rsidRPr="001B3DAA">
        <w:tab/>
        <w:t>The angular momentum must be an integer multiple of a basic quantity.</w:t>
      </w:r>
    </w:p>
    <w:p w:rsidR="001B3DAA" w:rsidRPr="001B3DAA" w:rsidRDefault="001B3DAA" w:rsidP="001B3DAA">
      <w:pPr>
        <w:pStyle w:val="NoSpacing"/>
      </w:pPr>
    </w:p>
    <w:p w:rsidR="001B3DAA" w:rsidRPr="001B3DAA" w:rsidRDefault="009E2317" w:rsidP="001A7460">
      <w:pPr>
        <w:pStyle w:val="NoSpacing"/>
        <w:ind w:firstLine="284"/>
      </w:pPr>
      <w:r>
        <w:rPr>
          <w:noProof/>
          <w:lang w:bidi="ar-SA"/>
        </w:rPr>
        <w:pict>
          <v:shape id="_x0000_s1030" type="#_x0000_t75" style="position:absolute;left:0;text-align:left;margin-left:349.3pt;margin-top:31.2pt;width:150.2pt;height:53.9pt;z-index:252044288;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31" o:title=""/>
          </v:shape>
          <o:OLEObject Type="Embed" ProgID="Equation.DSMT4" ShapeID="_x0000_s1030" DrawAspect="Content" ObjectID="_1497166529" r:id="rId32"/>
        </w:pict>
      </w:r>
      <w:r w:rsidR="001B3DAA" w:rsidRPr="001B3DAA">
        <w:t xml:space="preserve">Bohr did not having a theory motivating these rules, he was more describing how nature seemed to be working. Let’s combine his ideas with the wave-particle ideas from </w:t>
      </w:r>
      <w:proofErr w:type="spellStart"/>
      <w:r w:rsidR="001B3DAA" w:rsidRPr="001B3DAA">
        <w:t>deBroglie</w:t>
      </w:r>
      <w:proofErr w:type="spellEnd"/>
      <w:r w:rsidR="001B3DAA" w:rsidRPr="001B3DAA">
        <w:t xml:space="preserve"> and see where it takes us.</w:t>
      </w:r>
    </w:p>
    <w:p w:rsidR="001B3DAA" w:rsidRPr="001B3DAA" w:rsidRDefault="009E2317" w:rsidP="001B3DAA">
      <w:pPr>
        <w:pStyle w:val="NoSpacing"/>
      </w:pPr>
      <w:r>
        <w:rPr>
          <w:noProof/>
          <w:lang w:bidi="ar-SA"/>
        </w:rPr>
        <w:pict>
          <v:shape id="_x0000_s1029" type="#_x0000_t75" style="position:absolute;margin-left:113.25pt;margin-top:.6pt;width:41.65pt;height:41.6pt;z-index:252043264;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33" o:title=""/>
          </v:shape>
          <o:OLEObject Type="Embed" ProgID="Equation.DSMT4" ShapeID="_x0000_s1029" DrawAspect="Content" ObjectID="_1497166530" r:id="rId34"/>
        </w:pict>
      </w:r>
      <w:r w:rsidR="001B3DAA" w:rsidRPr="001B3DAA">
        <w:tab/>
      </w:r>
    </w:p>
    <w:p w:rsidR="001B3DAA" w:rsidRPr="001B3DAA" w:rsidRDefault="001B3DAA" w:rsidP="001B3DAA">
      <w:pPr>
        <w:pStyle w:val="NoSpacing"/>
      </w:pPr>
      <w:r w:rsidRPr="001B3DAA">
        <w:t xml:space="preserve">According to </w:t>
      </w:r>
      <w:proofErr w:type="spellStart"/>
      <w:r w:rsidRPr="001B3DAA">
        <w:t>deBroglie</w:t>
      </w:r>
      <w:proofErr w:type="spellEnd"/>
      <w:r w:rsidRPr="001B3DAA">
        <w:t xml:space="preserve">, </w:t>
      </w:r>
      <w:r w:rsidRPr="001B3DAA">
        <w:tab/>
      </w:r>
      <w:r w:rsidRPr="001B3DAA">
        <w:tab/>
      </w:r>
      <w:r w:rsidRPr="001B3DAA">
        <w:tab/>
      </w:r>
      <w:r w:rsidR="001A7460">
        <w:tab/>
      </w:r>
      <w:r w:rsidRPr="001B3DAA">
        <w:t>combine this with Bohr’s quantum rule:</w:t>
      </w:r>
      <w:r w:rsidRPr="001B3DAA">
        <w:tab/>
      </w:r>
    </w:p>
    <w:p w:rsidR="001B3DAA" w:rsidRPr="001B3DAA" w:rsidRDefault="001B3DAA" w:rsidP="001B3DAA">
      <w:pPr>
        <w:pStyle w:val="NoSpacing"/>
      </w:pPr>
    </w:p>
    <w:p w:rsidR="001B3DAA" w:rsidRPr="001B3DAA" w:rsidRDefault="001B3DAA" w:rsidP="001B3DAA">
      <w:pPr>
        <w:pStyle w:val="NoSpacing"/>
      </w:pPr>
      <w:r w:rsidRPr="001B3DAA">
        <w:rPr>
          <w:noProof/>
          <w:lang w:val="en-CA" w:eastAsia="en-CA" w:bidi="ar-SA"/>
        </w:rPr>
        <w:drawing>
          <wp:anchor distT="0" distB="0" distL="114300" distR="114300" simplePos="0" relativeHeight="252045312" behindDoc="1" locked="0" layoutInCell="1" allowOverlap="1" wp14:anchorId="0E78CFF6" wp14:editId="4BCEC591">
            <wp:simplePos x="0" y="0"/>
            <wp:positionH relativeFrom="column">
              <wp:posOffset>4920615</wp:posOffset>
            </wp:positionH>
            <wp:positionV relativeFrom="paragraph">
              <wp:posOffset>44450</wp:posOffset>
            </wp:positionV>
            <wp:extent cx="1489075" cy="930275"/>
            <wp:effectExtent l="0" t="0" r="0" b="3175"/>
            <wp:wrapTight wrapText="bothSides">
              <wp:wrapPolygon edited="0">
                <wp:start x="0" y="0"/>
                <wp:lineTo x="0" y="21231"/>
                <wp:lineTo x="21278" y="21231"/>
                <wp:lineTo x="21278"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5" cstate="print"/>
                    <a:srcRect/>
                    <a:stretch>
                      <a:fillRect/>
                    </a:stretch>
                  </pic:blipFill>
                  <pic:spPr bwMode="auto">
                    <a:xfrm>
                      <a:off x="0" y="0"/>
                      <a:ext cx="1489075" cy="930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B3DAA" w:rsidRPr="001B3DAA" w:rsidRDefault="001B3DAA" w:rsidP="001B3DAA">
      <w:pPr>
        <w:pStyle w:val="NoSpacing"/>
      </w:pPr>
      <w:r w:rsidRPr="001B3DAA">
        <w:t xml:space="preserve">So we get a picture of what is going on to restrict the allowable energy levels. </w:t>
      </w:r>
      <w:r w:rsidRPr="001B3DAA">
        <w:rPr>
          <w:b/>
          <w:i/>
        </w:rPr>
        <w:t>Electrons are only allowed to be in a shell if the circumference of that shell is equal to an integer number of wavelengths</w:t>
      </w:r>
      <w:r w:rsidRPr="001B3DAA">
        <w:t xml:space="preserve"> – in other words, the </w:t>
      </w:r>
      <w:proofErr w:type="spellStart"/>
      <w:r w:rsidRPr="001B3DAA">
        <w:t>wavefunction</w:t>
      </w:r>
      <w:proofErr w:type="spellEnd"/>
      <w:r w:rsidRPr="001B3DAA">
        <w:t xml:space="preserve"> for the electron must be a standing wave. </w:t>
      </w:r>
    </w:p>
    <w:p w:rsidR="001B3DAA" w:rsidRPr="001B3DAA" w:rsidRDefault="001B3DAA" w:rsidP="001B3DAA">
      <w:pPr>
        <w:pStyle w:val="NoSpacing"/>
      </w:pPr>
    </w:p>
    <w:p w:rsidR="001B3DAA" w:rsidRPr="001B3DAA" w:rsidRDefault="001B3DAA" w:rsidP="001B3DAA">
      <w:pPr>
        <w:pStyle w:val="NoSpacing"/>
      </w:pPr>
      <w:r w:rsidRPr="001B3DAA">
        <w:t xml:space="preserve">Another powerful result of Bohr’s quantum rule is that we can use it to find the energy levels for the Hydrogen atom using simple classical physics. The Coulomb force acting on the electron causes circular motion so we can find the classical speed of the electron. </w:t>
      </w:r>
      <w:r w:rsidR="001A7460" w:rsidRPr="001B3DAA">
        <w:t>Putting this classical speed into the Bohr rule for quantized angular momentum will give us a rule for the orbital radius</w:t>
      </w:r>
      <w:r w:rsidR="001A7460">
        <w:t>:</w:t>
      </w:r>
    </w:p>
    <w:p w:rsidR="001B3DAA" w:rsidRPr="001B3DAA" w:rsidRDefault="009E2317" w:rsidP="001B3DAA">
      <w:pPr>
        <w:pStyle w:val="NoSpacing"/>
      </w:pPr>
      <w:r>
        <w:rPr>
          <w:b/>
          <w:noProof/>
          <w:lang w:val="en-CA" w:eastAsia="en-CA" w:bidi="ar-SA"/>
        </w:rPr>
        <w:pict>
          <v:shape id="_x0000_s1035" type="#_x0000_t75" style="position:absolute;margin-left:216.75pt;margin-top:12.45pt;width:275.4pt;height:60.55pt;z-index:-251265024;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36" o:title=""/>
            <w10:wrap type="tight"/>
          </v:shape>
          <o:OLEObject Type="Embed" ProgID="Equation.DSMT4" ShapeID="_x0000_s1035" DrawAspect="Content" ObjectID="_1497166531" r:id="rId37"/>
        </w:pict>
      </w:r>
      <w:r w:rsidR="001B3DAA" w:rsidRPr="001B3DAA">
        <w:t xml:space="preserve"> </w:t>
      </w:r>
    </w:p>
    <w:p w:rsidR="001B3DAA" w:rsidRPr="001B3DAA" w:rsidRDefault="009E2317" w:rsidP="001B3DAA">
      <w:pPr>
        <w:pStyle w:val="NoSpacing"/>
        <w:rPr>
          <w:b/>
        </w:rPr>
      </w:pPr>
      <w:r>
        <w:rPr>
          <w:noProof/>
          <w:lang w:bidi="ar-SA"/>
        </w:rPr>
        <w:pict>
          <v:shape id="_x0000_s1031" type="#_x0000_t75" style="position:absolute;margin-left:-3.75pt;margin-top:-.45pt;width:219.1pt;height:53.75pt;z-index:-251270144;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38" o:title=""/>
            <w10:wrap type="tight"/>
          </v:shape>
          <o:OLEObject Type="Embed" ProgID="Equation.DSMT4" ShapeID="_x0000_s1031" DrawAspect="Content" ObjectID="_1497166532" r:id="rId39"/>
        </w:pict>
      </w:r>
    </w:p>
    <w:p w:rsidR="001B3DAA" w:rsidRPr="001B3DAA" w:rsidRDefault="001B3DAA" w:rsidP="001B3DAA">
      <w:pPr>
        <w:pStyle w:val="NoSpacing"/>
        <w:rPr>
          <w:b/>
        </w:rPr>
      </w:pPr>
      <w:r w:rsidRPr="001B3DAA">
        <w:rPr>
          <w:b/>
        </w:rPr>
        <w:lastRenderedPageBreak/>
        <w:t>Analysis &amp; Discussion</w:t>
      </w:r>
      <w:r w:rsidRPr="001B3DAA">
        <w:rPr>
          <w:noProof/>
          <w:lang w:bidi="ar-SA"/>
        </w:rPr>
        <w:t xml:space="preserve"> </w:t>
      </w:r>
    </w:p>
    <w:p w:rsidR="001B3DAA" w:rsidRPr="001B3DAA" w:rsidRDefault="009E2317" w:rsidP="001B3DAA">
      <w:pPr>
        <w:pStyle w:val="NoSpacing"/>
        <w:ind w:left="450" w:hanging="450"/>
      </w:pPr>
      <w:r>
        <w:rPr>
          <w:noProof/>
          <w:lang w:bidi="ar-SA"/>
        </w:rPr>
        <w:pict>
          <v:shape id="_x0000_s1032" type="#_x0000_t75" style="position:absolute;left:0;text-align:left;margin-left:441pt;margin-top:3.55pt;width:56.2pt;height:44.55pt;z-index:-251269120;mso-position-horizontal-relative:text;mso-position-vertical-relative:text" wrapcoords="12262 2038 338 8558 225 13449 844 15079 844 15894 9844 19562 11306 19562 11531 19562 12881 19562 21206 15894 21206 15079 21600 13042 20981 8558 12319 8558 12656 4075 12600 2038 12262 2038">
            <v:imagedata r:id="rId40" o:title=""/>
          </v:shape>
          <o:OLEObject Type="Embed" ProgID="Equation.DSMT4" ShapeID="_x0000_s1032" DrawAspect="Content" ObjectID="_1497166533" r:id="rId41"/>
        </w:pict>
      </w:r>
      <w:r w:rsidR="001A7460">
        <w:t>1.</w:t>
      </w:r>
      <w:r w:rsidR="001A7460">
        <w:tab/>
        <w:t xml:space="preserve">Solve the radius equation for n=1. Compare your answer with the wavelength for the electron. </w:t>
      </w:r>
    </w:p>
    <w:p w:rsidR="001B3DAA" w:rsidRPr="001B3DAA" w:rsidRDefault="001B3DAA" w:rsidP="001B3DAA">
      <w:pPr>
        <w:pStyle w:val="NoSpacing"/>
        <w:ind w:firstLine="450"/>
      </w:pPr>
      <w:r w:rsidRPr="001B3DAA">
        <w:t>(Use: k = 9.0x10</w:t>
      </w:r>
      <w:r w:rsidRPr="001B3DAA">
        <w:rPr>
          <w:vertAlign w:val="superscript"/>
        </w:rPr>
        <w:t>9</w:t>
      </w:r>
      <w:r w:rsidRPr="001B3DAA">
        <w:t xml:space="preserve"> N∙m</w:t>
      </w:r>
      <w:r w:rsidRPr="001B3DAA">
        <w:rPr>
          <w:vertAlign w:val="superscript"/>
        </w:rPr>
        <w:t>2</w:t>
      </w:r>
      <w:r w:rsidRPr="001B3DAA">
        <w:t>/C</w:t>
      </w:r>
      <w:r w:rsidRPr="001B3DAA">
        <w:rPr>
          <w:vertAlign w:val="superscript"/>
        </w:rPr>
        <w:t>2</w:t>
      </w:r>
      <w:r w:rsidRPr="001B3DAA">
        <w:t>, m</w:t>
      </w:r>
      <w:r w:rsidRPr="001B3DAA">
        <w:rPr>
          <w:i/>
          <w:vertAlign w:val="subscript"/>
        </w:rPr>
        <w:t>e</w:t>
      </w:r>
      <w:r w:rsidRPr="001B3DAA">
        <w:t xml:space="preserve"> = 9.11x10</w:t>
      </w:r>
      <w:r w:rsidRPr="001B3DAA">
        <w:rPr>
          <w:vertAlign w:val="superscript"/>
        </w:rPr>
        <w:t>-31</w:t>
      </w:r>
      <w:r w:rsidRPr="001B3DAA">
        <w:t xml:space="preserve"> kg, </w:t>
      </w:r>
      <w:r w:rsidRPr="001B3DAA">
        <w:rPr>
          <w:i/>
        </w:rPr>
        <w:t>e</w:t>
      </w:r>
      <w:r w:rsidRPr="001B3DAA">
        <w:t xml:space="preserve"> = 1.6x10</w:t>
      </w:r>
      <w:r w:rsidRPr="001B3DAA">
        <w:rPr>
          <w:vertAlign w:val="superscript"/>
        </w:rPr>
        <w:t>-19</w:t>
      </w:r>
      <w:r w:rsidRPr="001B3DAA">
        <w:t xml:space="preserve"> C, h = 6.626x10</w:t>
      </w:r>
      <w:r w:rsidRPr="001B3DAA">
        <w:rPr>
          <w:vertAlign w:val="superscript"/>
        </w:rPr>
        <w:t>-34</w:t>
      </w:r>
      <w:r w:rsidRPr="001B3DAA">
        <w:t xml:space="preserve"> J∙s)</w:t>
      </w: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ind w:left="450" w:hanging="450"/>
      </w:pPr>
      <w:r w:rsidRPr="001B3DAA">
        <w:t>2.</w:t>
      </w:r>
      <w:r w:rsidRPr="001B3DAA">
        <w:tab/>
        <w:t xml:space="preserve">Consider the total energy of the </w:t>
      </w:r>
      <w:r w:rsidR="00DA2B4A">
        <w:t>classical electron in orbit. Use</w:t>
      </w:r>
      <w:r w:rsidR="00474920">
        <w:t xml:space="preserve"> </w:t>
      </w:r>
      <w:r w:rsidRPr="001B3DAA">
        <w:t xml:space="preserve">the Bohr radius </w:t>
      </w:r>
      <w:r w:rsidR="00DA2B4A">
        <w:t>to derive a general ex</w:t>
      </w:r>
      <w:r w:rsidRPr="001B3DAA">
        <w:t>pression for the n</w:t>
      </w:r>
      <w:r w:rsidRPr="001B3DAA">
        <w:rPr>
          <w:vertAlign w:val="superscript"/>
        </w:rPr>
        <w:t>th</w:t>
      </w:r>
      <w:r w:rsidRPr="001B3DAA">
        <w:t xml:space="preserve"> allowed energy levels.</w:t>
      </w:r>
    </w:p>
    <w:p w:rsidR="001B3DAA" w:rsidRDefault="001B3DA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Default="00DA2B4A" w:rsidP="001B3DAA">
      <w:pPr>
        <w:pStyle w:val="NoSpacing"/>
      </w:pPr>
    </w:p>
    <w:p w:rsidR="00DA2B4A" w:rsidRPr="001B3DAA" w:rsidRDefault="00DA2B4A" w:rsidP="00DA2B4A">
      <w:pPr>
        <w:pStyle w:val="NoSpacing"/>
      </w:pPr>
    </w:p>
    <w:p w:rsidR="00DA2B4A" w:rsidRPr="001B3DAA" w:rsidRDefault="00DA2B4A" w:rsidP="00DA2B4A">
      <w:pPr>
        <w:pStyle w:val="NoSpacing"/>
      </w:pPr>
    </w:p>
    <w:p w:rsidR="00DA2B4A" w:rsidRPr="001B3DAA" w:rsidRDefault="00DA2B4A" w:rsidP="00DA2B4A">
      <w:pPr>
        <w:pStyle w:val="NoSpacing"/>
        <w:ind w:left="450" w:hanging="450"/>
      </w:pPr>
      <w:r>
        <w:t>3</w:t>
      </w:r>
      <w:r w:rsidRPr="001B3DAA">
        <w:t>.</w:t>
      </w:r>
      <w:r w:rsidRPr="001B3DAA">
        <w:tab/>
      </w:r>
      <w:r>
        <w:t xml:space="preserve">Substitute values for the fundamental constants to get an expression for the </w:t>
      </w:r>
      <w:r w:rsidRPr="001B3DAA">
        <w:t>n</w:t>
      </w:r>
      <w:r w:rsidRPr="001B3DAA">
        <w:rPr>
          <w:vertAlign w:val="superscript"/>
        </w:rPr>
        <w:t>th</w:t>
      </w:r>
      <w:r w:rsidRPr="001B3DAA">
        <w:t xml:space="preserve"> allowed energy levels</w:t>
      </w:r>
      <w:r>
        <w:t xml:space="preserve"> for Hydrogen</w:t>
      </w:r>
      <w:r w:rsidRPr="001B3DAA">
        <w:t>.</w:t>
      </w:r>
      <w:r>
        <w:t xml:space="preserve"> Check the units and compare with the equation based on empirical results.</w:t>
      </w:r>
    </w:p>
    <w:p w:rsidR="00DA2B4A" w:rsidRDefault="00DA2B4A" w:rsidP="00DA2B4A">
      <w:pPr>
        <w:pStyle w:val="NoSpacing"/>
      </w:pPr>
    </w:p>
    <w:p w:rsidR="00DA2B4A" w:rsidRDefault="00DA2B4A" w:rsidP="00DA2B4A">
      <w:pPr>
        <w:pStyle w:val="NoSpacing"/>
      </w:pPr>
    </w:p>
    <w:p w:rsidR="00DA2B4A" w:rsidRDefault="00DA2B4A" w:rsidP="00DA2B4A">
      <w:pPr>
        <w:pStyle w:val="NoSpacing"/>
      </w:pPr>
    </w:p>
    <w:p w:rsidR="00DA2B4A" w:rsidRDefault="00DA2B4A" w:rsidP="00DA2B4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Pr="001B3DAA" w:rsidRDefault="001B3DAA" w:rsidP="001B3DAA">
      <w:pPr>
        <w:pStyle w:val="NoSpacing"/>
      </w:pPr>
    </w:p>
    <w:p w:rsidR="001B3DAA" w:rsidRDefault="00DA2B4A" w:rsidP="00474920">
      <w:pPr>
        <w:pStyle w:val="NoSpacing"/>
        <w:ind w:left="568" w:hanging="568"/>
      </w:pPr>
      <w:r>
        <w:t>4.</w:t>
      </w:r>
      <w:r>
        <w:tab/>
      </w:r>
      <w:bookmarkStart w:id="0" w:name="_GoBack"/>
      <w:bookmarkEnd w:id="0"/>
      <w:r w:rsidR="001B3DAA" w:rsidRPr="001B3DAA">
        <w:t xml:space="preserve">The </w:t>
      </w:r>
      <w:proofErr w:type="spellStart"/>
      <w:r w:rsidR="001B3DAA" w:rsidRPr="001B3DAA">
        <w:t>Balmer</w:t>
      </w:r>
      <w:proofErr w:type="spellEnd"/>
      <w:r w:rsidR="001B3DAA" w:rsidRPr="001B3DAA">
        <w:t xml:space="preserve"> Series is produced by transitions that end up on the n=2 shell. Use the energy level equation to determine the </w:t>
      </w:r>
      <w:proofErr w:type="spellStart"/>
      <w:r w:rsidR="001B3DAA" w:rsidRPr="001B3DAA">
        <w:t>colour</w:t>
      </w:r>
      <w:proofErr w:type="spellEnd"/>
      <w:r w:rsidR="001B3DAA" w:rsidRPr="001B3DAA">
        <w:t xml:space="preserve"> of light emitted when the electrons drop from n=3 and n=4 to n=2. Compare these to your observations.</w:t>
      </w:r>
    </w:p>
    <w:p w:rsidR="001A7460" w:rsidRDefault="001A7460">
      <w:r>
        <w:br w:type="page"/>
      </w:r>
    </w:p>
    <w:p w:rsidR="001B3DAA" w:rsidRPr="005C43ED" w:rsidRDefault="00E43049" w:rsidP="001B3DAA">
      <w:pPr>
        <w:pStyle w:val="NoSpacing"/>
      </w:pPr>
      <w:r>
        <w:rPr>
          <w:noProof/>
          <w:lang w:val="en-CA" w:eastAsia="en-CA" w:bidi="ar-SA"/>
        </w:rPr>
        <w:lastRenderedPageBreak/>
        <w:drawing>
          <wp:anchor distT="0" distB="0" distL="114300" distR="114300" simplePos="0" relativeHeight="252053504" behindDoc="1" locked="0" layoutInCell="1" allowOverlap="1" wp14:anchorId="00F06364" wp14:editId="2121AD53">
            <wp:simplePos x="0" y="0"/>
            <wp:positionH relativeFrom="column">
              <wp:posOffset>5271135</wp:posOffset>
            </wp:positionH>
            <wp:positionV relativeFrom="paragraph">
              <wp:posOffset>-294640</wp:posOffset>
            </wp:positionV>
            <wp:extent cx="733425" cy="942340"/>
            <wp:effectExtent l="0" t="0" r="9525" b="0"/>
            <wp:wrapTight wrapText="bothSides">
              <wp:wrapPolygon edited="0">
                <wp:start x="0" y="0"/>
                <wp:lineTo x="0" y="20960"/>
                <wp:lineTo x="21319" y="20960"/>
                <wp:lineTo x="21319" y="0"/>
                <wp:lineTo x="0" y="0"/>
              </wp:wrapPolygon>
            </wp:wrapTight>
            <wp:docPr id="36" name="Picture 36" descr="http://www.secretsofthefed.com/wp-content/uploads/2013/05/einstein_faster_than_light_cern_lhc_neutrino_cosmic_speed_limit_Michio_Kaku_mk_mkaku_kaku_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www.secretsofthefed.com/wp-content/uploads/2013/05/einstein_faster_than_light_cern_lhc_neutrino_cosmic_speed_limit_Michio_Kaku_mk_mkaku_kaku_media.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4109" r="73295" b="48438"/>
                    <a:stretch/>
                  </pic:blipFill>
                  <pic:spPr bwMode="auto">
                    <a:xfrm>
                      <a:off x="0" y="0"/>
                      <a:ext cx="733425" cy="942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3DAA">
        <w:rPr>
          <w:b/>
          <w:i/>
          <w:noProof/>
          <w:color w:val="31849B" w:themeColor="accent5" w:themeShade="BF"/>
          <w:sz w:val="36"/>
          <w:szCs w:val="36"/>
          <w:lang w:val="en-CA" w:eastAsia="en-CA" w:bidi="ar-SA"/>
        </w:rPr>
        <w:drawing>
          <wp:anchor distT="0" distB="0" distL="114300" distR="114300" simplePos="0" relativeHeight="252028928" behindDoc="1" locked="0" layoutInCell="1" allowOverlap="1" wp14:anchorId="6BEE00FE" wp14:editId="24A8F5F4">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26"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sidR="001B3DAA">
        <w:rPr>
          <w:b/>
          <w:i/>
          <w:color w:val="31849B" w:themeColor="accent5" w:themeShade="BF"/>
          <w:sz w:val="36"/>
          <w:szCs w:val="36"/>
        </w:rPr>
        <w:t>ISSY</w:t>
      </w:r>
      <w:r w:rsidR="001B3DAA" w:rsidRPr="005C43ED">
        <w:rPr>
          <w:b/>
          <w:i/>
          <w:color w:val="31849B" w:themeColor="accent5" w:themeShade="BF"/>
          <w:sz w:val="36"/>
          <w:szCs w:val="36"/>
        </w:rPr>
        <w:t>P</w:t>
      </w:r>
      <w:r w:rsidR="001B3DAA" w:rsidRPr="005C43ED">
        <w:t xml:space="preserve"> </w:t>
      </w:r>
      <w:r w:rsidR="001B3DAA">
        <w:rPr>
          <w:sz w:val="36"/>
          <w:szCs w:val="36"/>
        </w:rPr>
        <w:t>FUN WITH PHYSICS</w:t>
      </w:r>
      <w:r w:rsidR="001B3DAA" w:rsidRPr="005C43ED">
        <w:rPr>
          <w:sz w:val="36"/>
          <w:szCs w:val="36"/>
        </w:rPr>
        <w:t xml:space="preserve"> #</w:t>
      </w:r>
      <w:r w:rsidR="003D06F6">
        <w:rPr>
          <w:sz w:val="36"/>
          <w:szCs w:val="36"/>
        </w:rPr>
        <w:t>7</w:t>
      </w:r>
    </w:p>
    <w:p w:rsidR="001B3DAA" w:rsidRPr="005C43ED" w:rsidRDefault="001B3DAA" w:rsidP="001B3DAA">
      <w:pPr>
        <w:rPr>
          <w:sz w:val="36"/>
          <w:szCs w:val="36"/>
        </w:rPr>
      </w:pPr>
      <w:r>
        <w:rPr>
          <w:noProof/>
          <w:lang w:val="en-CA" w:eastAsia="en-CA" w:bidi="ar-SA"/>
        </w:rPr>
        <mc:AlternateContent>
          <mc:Choice Requires="wps">
            <w:drawing>
              <wp:anchor distT="4294967295" distB="4294967295" distL="114300" distR="114300" simplePos="0" relativeHeight="252029952" behindDoc="0" locked="0" layoutInCell="1" allowOverlap="1" wp14:anchorId="4B309A6D" wp14:editId="22A1263C">
                <wp:simplePos x="0" y="0"/>
                <wp:positionH relativeFrom="column">
                  <wp:posOffset>38100</wp:posOffset>
                </wp:positionH>
                <wp:positionV relativeFrom="paragraph">
                  <wp:posOffset>377824</wp:posOffset>
                </wp:positionV>
                <wp:extent cx="5204460" cy="0"/>
                <wp:effectExtent l="0" t="0" r="15240" b="19050"/>
                <wp:wrapNone/>
                <wp:docPr id="1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446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pt;margin-top:29.75pt;width:409.8pt;height:0;z-index:25202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" strokecolor="#31849b [2408]" strokeweight="1pt"/>
            </w:pict>
          </mc:Fallback>
        </mc:AlternateContent>
      </w:r>
      <w:r>
        <w:rPr>
          <w:sz w:val="36"/>
          <w:szCs w:val="36"/>
        </w:rPr>
        <w:t>Determining the Speed of Light</w:t>
      </w:r>
      <w:r w:rsidRPr="003C4230">
        <w:t xml:space="preserve"> </w:t>
      </w:r>
    </w:p>
    <w:p w:rsidR="001B3DAA" w:rsidRDefault="00E43049" w:rsidP="001B3DAA">
      <w:pPr>
        <w:pStyle w:val="NoSpacing"/>
      </w:pPr>
      <w:r>
        <w:rPr>
          <w:noProof/>
          <w:lang w:val="en-CA" w:eastAsia="en-CA" w:bidi="ar-SA"/>
        </w:rPr>
        <w:drawing>
          <wp:anchor distT="0" distB="0" distL="114300" distR="114300" simplePos="0" relativeHeight="252052480" behindDoc="1" locked="0" layoutInCell="1" allowOverlap="1" wp14:anchorId="4483F1C1" wp14:editId="14DE531B">
            <wp:simplePos x="0" y="0"/>
            <wp:positionH relativeFrom="column">
              <wp:posOffset>3216910</wp:posOffset>
            </wp:positionH>
            <wp:positionV relativeFrom="paragraph">
              <wp:posOffset>154305</wp:posOffset>
            </wp:positionV>
            <wp:extent cx="2352675" cy="1565275"/>
            <wp:effectExtent l="0" t="0" r="9525" b="0"/>
            <wp:wrapTight wrapText="bothSides">
              <wp:wrapPolygon edited="0">
                <wp:start x="0" y="0"/>
                <wp:lineTo x="0" y="21293"/>
                <wp:lineTo x="21513" y="21293"/>
                <wp:lineTo x="21513" y="0"/>
                <wp:lineTo x="0" y="0"/>
              </wp:wrapPolygon>
            </wp:wrapTight>
            <wp:docPr id="34" name="Picture 34" descr="http://www.geekosystem.com/wp-content/uploads/2012/06/micro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www.geekosystem.com/wp-content/uploads/2012/06/microwav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2675" cy="156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3DAA" w:rsidRDefault="001B3DAA" w:rsidP="001B3DAA">
      <w:pPr>
        <w:pStyle w:val="NoSpacing"/>
        <w:rPr>
          <w:sz w:val="28"/>
          <w:szCs w:val="28"/>
        </w:rPr>
      </w:pPr>
    </w:p>
    <w:p w:rsidR="00E43049" w:rsidRPr="00816019" w:rsidRDefault="00DA2B4A" w:rsidP="001B3DAA">
      <w:pPr>
        <w:pStyle w:val="NoSpacing"/>
        <w:rPr>
          <w:sz w:val="28"/>
          <w:szCs w:val="28"/>
        </w:rPr>
      </w:pPr>
      <w:r w:rsidRPr="00E43049">
        <w:rPr>
          <w:rFonts w:asciiTheme="minorHAnsi" w:hAnsiTheme="minorHAnsi" w:cstheme="minorHAnsi"/>
          <w:sz w:val="28"/>
          <w:szCs w:val="28"/>
        </w:rPr>
        <w:t xml:space="preserve">A microwave oven works by setting up a standing wave inside the oven cavity. The frequency is chosen that matches a resonant frequency for water, so the standing wave makes the water </w:t>
      </w:r>
      <w:r w:rsidR="00E43049">
        <w:rPr>
          <w:rFonts w:asciiTheme="minorHAnsi" w:hAnsiTheme="minorHAnsi" w:cstheme="minorHAnsi"/>
          <w:sz w:val="28"/>
          <w:szCs w:val="28"/>
        </w:rPr>
        <w:t xml:space="preserve">and fat </w:t>
      </w:r>
      <w:r w:rsidRPr="00E43049">
        <w:rPr>
          <w:rFonts w:asciiTheme="minorHAnsi" w:hAnsiTheme="minorHAnsi" w:cstheme="minorHAnsi"/>
          <w:sz w:val="28"/>
          <w:szCs w:val="28"/>
        </w:rPr>
        <w:t>molecules vibrate. This vibration makes the food hot</w:t>
      </w:r>
      <w:r w:rsidR="00816019">
        <w:rPr>
          <w:rFonts w:asciiTheme="minorHAnsi" w:hAnsiTheme="minorHAnsi" w:cstheme="minorHAnsi"/>
          <w:sz w:val="28"/>
          <w:szCs w:val="28"/>
        </w:rPr>
        <w:t>.  *Note that the standing wave created in each microwave might be different than the one shown in the image.</w:t>
      </w:r>
    </w:p>
    <w:p w:rsidR="00E43049" w:rsidRDefault="00E43049" w:rsidP="001B3DAA">
      <w:pPr>
        <w:pStyle w:val="NoSpacing"/>
      </w:pPr>
    </w:p>
    <w:p w:rsidR="00E43049" w:rsidRDefault="00E43049" w:rsidP="001B3DAA">
      <w:pPr>
        <w:pStyle w:val="NoSpacing"/>
        <w:rPr>
          <w:rFonts w:asciiTheme="minorHAnsi" w:hAnsiTheme="minorHAnsi" w:cstheme="minorHAnsi"/>
          <w:sz w:val="28"/>
          <w:szCs w:val="28"/>
        </w:rPr>
      </w:pPr>
      <w:r>
        <w:rPr>
          <w:rFonts w:asciiTheme="minorHAnsi" w:hAnsiTheme="minorHAnsi" w:cstheme="minorHAnsi"/>
          <w:sz w:val="28"/>
          <w:szCs w:val="28"/>
        </w:rPr>
        <w:t>To create a stable standing wave there must be an integer number of ‘loops’ inside the oven cavity. Each loop is half a wavelength long.</w:t>
      </w:r>
      <w:r w:rsidR="00A3576C">
        <w:rPr>
          <w:rFonts w:asciiTheme="minorHAnsi" w:hAnsiTheme="minorHAnsi" w:cstheme="minorHAnsi"/>
          <w:sz w:val="28"/>
          <w:szCs w:val="28"/>
        </w:rPr>
        <w:t xml:space="preserve"> We are going to determine the wavelength of the standing wave and use the given frequency for the microwave to determine the speed of light.</w:t>
      </w:r>
    </w:p>
    <w:p w:rsidR="00A3576C" w:rsidRDefault="00A3576C" w:rsidP="001B3DAA">
      <w:pPr>
        <w:pStyle w:val="NoSpacing"/>
        <w:rPr>
          <w:rFonts w:asciiTheme="minorHAnsi" w:hAnsiTheme="minorHAnsi" w:cstheme="minorHAnsi"/>
          <w:sz w:val="28"/>
          <w:szCs w:val="28"/>
        </w:rPr>
      </w:pPr>
    </w:p>
    <w:p w:rsidR="00A3576C" w:rsidRDefault="00A3576C" w:rsidP="001B3DAA">
      <w:pPr>
        <w:pStyle w:val="NoSpacing"/>
        <w:rPr>
          <w:rFonts w:asciiTheme="minorHAnsi" w:hAnsiTheme="minorHAnsi" w:cstheme="minorHAnsi"/>
          <w:sz w:val="28"/>
          <w:szCs w:val="28"/>
        </w:rPr>
      </w:pPr>
      <w:r>
        <w:rPr>
          <w:rFonts w:asciiTheme="minorHAnsi" w:hAnsiTheme="minorHAnsi" w:cstheme="minorHAnsi"/>
          <w:sz w:val="28"/>
          <w:szCs w:val="28"/>
        </w:rPr>
        <w:t>1.</w:t>
      </w:r>
      <w:r>
        <w:rPr>
          <w:rFonts w:asciiTheme="minorHAnsi" w:hAnsiTheme="minorHAnsi" w:cstheme="minorHAnsi"/>
          <w:sz w:val="28"/>
          <w:szCs w:val="28"/>
        </w:rPr>
        <w:tab/>
        <w:t>Will the energy be equally distributed throughout the cavity?</w:t>
      </w:r>
    </w:p>
    <w:p w:rsidR="00A3576C" w:rsidRDefault="00A3576C" w:rsidP="001B3DAA">
      <w:pPr>
        <w:pStyle w:val="NoSpacing"/>
        <w:rPr>
          <w:rFonts w:asciiTheme="minorHAnsi" w:hAnsiTheme="minorHAnsi" w:cstheme="minorHAnsi"/>
          <w:sz w:val="28"/>
          <w:szCs w:val="28"/>
        </w:rPr>
      </w:pPr>
    </w:p>
    <w:p w:rsidR="00A3576C" w:rsidRDefault="00A3576C" w:rsidP="001B3DAA">
      <w:pPr>
        <w:pStyle w:val="NoSpacing"/>
        <w:rPr>
          <w:rFonts w:asciiTheme="minorHAnsi" w:hAnsiTheme="minorHAnsi" w:cstheme="minorHAnsi"/>
          <w:sz w:val="28"/>
          <w:szCs w:val="28"/>
        </w:rPr>
      </w:pPr>
    </w:p>
    <w:p w:rsidR="00A3576C" w:rsidRDefault="00A3576C" w:rsidP="00A3576C">
      <w:pPr>
        <w:pStyle w:val="NoSpacing"/>
        <w:ind w:left="284" w:hanging="284"/>
        <w:rPr>
          <w:rFonts w:asciiTheme="minorHAnsi" w:hAnsiTheme="minorHAnsi" w:cstheme="minorHAnsi"/>
          <w:sz w:val="28"/>
          <w:szCs w:val="28"/>
        </w:rPr>
      </w:pPr>
      <w:r>
        <w:rPr>
          <w:rFonts w:asciiTheme="minorHAnsi" w:hAnsiTheme="minorHAnsi" w:cstheme="minorHAnsi"/>
          <w:sz w:val="28"/>
          <w:szCs w:val="28"/>
        </w:rPr>
        <w:t>2.</w:t>
      </w:r>
      <w:r>
        <w:rPr>
          <w:rFonts w:asciiTheme="minorHAnsi" w:hAnsiTheme="minorHAnsi" w:cstheme="minorHAnsi"/>
          <w:sz w:val="28"/>
          <w:szCs w:val="28"/>
        </w:rPr>
        <w:tab/>
      </w:r>
      <w:r w:rsidR="00816019">
        <w:rPr>
          <w:rFonts w:asciiTheme="minorHAnsi" w:hAnsiTheme="minorHAnsi" w:cstheme="minorHAnsi"/>
          <w:sz w:val="28"/>
          <w:szCs w:val="28"/>
        </w:rPr>
        <w:t>Spread a thin layer of margarine over a piece of cardboard and place it in the oven</w:t>
      </w:r>
      <w:r>
        <w:rPr>
          <w:rFonts w:asciiTheme="minorHAnsi" w:hAnsiTheme="minorHAnsi" w:cstheme="minorHAnsi"/>
          <w:sz w:val="28"/>
          <w:szCs w:val="28"/>
        </w:rPr>
        <w:t xml:space="preserve">. Turn it on low and watch for changes in the </w:t>
      </w:r>
      <w:r w:rsidR="00816019">
        <w:rPr>
          <w:rFonts w:asciiTheme="minorHAnsi" w:hAnsiTheme="minorHAnsi" w:cstheme="minorHAnsi"/>
          <w:sz w:val="28"/>
          <w:szCs w:val="28"/>
        </w:rPr>
        <w:t>margarine in the first 5 sec</w:t>
      </w:r>
      <w:r>
        <w:rPr>
          <w:rFonts w:asciiTheme="minorHAnsi" w:hAnsiTheme="minorHAnsi" w:cstheme="minorHAnsi"/>
          <w:sz w:val="28"/>
          <w:szCs w:val="28"/>
        </w:rPr>
        <w:t xml:space="preserve">. </w:t>
      </w:r>
    </w:p>
    <w:p w:rsidR="00A3576C" w:rsidRDefault="00A3576C" w:rsidP="00A3576C">
      <w:pPr>
        <w:pStyle w:val="NoSpacing"/>
        <w:ind w:left="284" w:hanging="284"/>
        <w:rPr>
          <w:rFonts w:asciiTheme="minorHAnsi" w:hAnsiTheme="minorHAnsi" w:cstheme="minorHAnsi"/>
          <w:sz w:val="28"/>
          <w:szCs w:val="28"/>
        </w:rPr>
      </w:pPr>
    </w:p>
    <w:p w:rsidR="00A3576C" w:rsidRDefault="00A3576C" w:rsidP="00A3576C">
      <w:pPr>
        <w:pStyle w:val="NoSpacing"/>
        <w:ind w:left="284" w:hanging="284"/>
        <w:rPr>
          <w:rFonts w:asciiTheme="minorHAnsi" w:hAnsiTheme="minorHAnsi" w:cstheme="minorHAnsi"/>
          <w:sz w:val="28"/>
          <w:szCs w:val="28"/>
        </w:rPr>
      </w:pPr>
      <w:r>
        <w:rPr>
          <w:rFonts w:asciiTheme="minorHAnsi" w:hAnsiTheme="minorHAnsi" w:cstheme="minorHAnsi"/>
          <w:sz w:val="28"/>
          <w:szCs w:val="28"/>
        </w:rPr>
        <w:t>3.</w:t>
      </w:r>
      <w:r>
        <w:rPr>
          <w:rFonts w:asciiTheme="minorHAnsi" w:hAnsiTheme="minorHAnsi" w:cstheme="minorHAnsi"/>
          <w:sz w:val="28"/>
          <w:szCs w:val="28"/>
        </w:rPr>
        <w:tab/>
        <w:t xml:space="preserve">Stop when you see several </w:t>
      </w:r>
      <w:r w:rsidR="00816019">
        <w:rPr>
          <w:rFonts w:asciiTheme="minorHAnsi" w:hAnsiTheme="minorHAnsi" w:cstheme="minorHAnsi"/>
          <w:sz w:val="28"/>
          <w:szCs w:val="28"/>
        </w:rPr>
        <w:t>spots of margarine melting</w:t>
      </w:r>
      <w:r>
        <w:rPr>
          <w:rFonts w:asciiTheme="minorHAnsi" w:hAnsiTheme="minorHAnsi" w:cstheme="minorHAnsi"/>
          <w:sz w:val="28"/>
          <w:szCs w:val="28"/>
        </w:rPr>
        <w:t xml:space="preserve">. Why </w:t>
      </w:r>
      <w:r w:rsidR="00816019">
        <w:rPr>
          <w:rFonts w:asciiTheme="minorHAnsi" w:hAnsiTheme="minorHAnsi" w:cstheme="minorHAnsi"/>
          <w:sz w:val="28"/>
          <w:szCs w:val="28"/>
        </w:rPr>
        <w:t>is</w:t>
      </w:r>
      <w:r>
        <w:rPr>
          <w:rFonts w:asciiTheme="minorHAnsi" w:hAnsiTheme="minorHAnsi" w:cstheme="minorHAnsi"/>
          <w:sz w:val="28"/>
          <w:szCs w:val="28"/>
        </w:rPr>
        <w:t xml:space="preserve"> some </w:t>
      </w:r>
      <w:r w:rsidR="00816019">
        <w:rPr>
          <w:rFonts w:asciiTheme="minorHAnsi" w:hAnsiTheme="minorHAnsi" w:cstheme="minorHAnsi"/>
          <w:sz w:val="28"/>
          <w:szCs w:val="28"/>
        </w:rPr>
        <w:t>margarine</w:t>
      </w:r>
      <w:r>
        <w:rPr>
          <w:rFonts w:asciiTheme="minorHAnsi" w:hAnsiTheme="minorHAnsi" w:cstheme="minorHAnsi"/>
          <w:sz w:val="28"/>
          <w:szCs w:val="28"/>
        </w:rPr>
        <w:t xml:space="preserve"> melting and not </w:t>
      </w:r>
      <w:r w:rsidR="00816019">
        <w:rPr>
          <w:rFonts w:asciiTheme="minorHAnsi" w:hAnsiTheme="minorHAnsi" w:cstheme="minorHAnsi"/>
          <w:sz w:val="28"/>
          <w:szCs w:val="28"/>
        </w:rPr>
        <w:t>all?</w:t>
      </w:r>
    </w:p>
    <w:p w:rsidR="00A3576C" w:rsidRDefault="00A3576C" w:rsidP="00A3576C">
      <w:pPr>
        <w:pStyle w:val="NoSpacing"/>
        <w:ind w:left="284" w:hanging="284"/>
        <w:rPr>
          <w:rFonts w:asciiTheme="minorHAnsi" w:hAnsiTheme="minorHAnsi" w:cstheme="minorHAnsi"/>
          <w:sz w:val="28"/>
          <w:szCs w:val="28"/>
        </w:rPr>
      </w:pPr>
    </w:p>
    <w:p w:rsidR="00A3576C" w:rsidRDefault="00A3576C" w:rsidP="00A3576C">
      <w:pPr>
        <w:pStyle w:val="NoSpacing"/>
        <w:ind w:left="284" w:hanging="284"/>
        <w:rPr>
          <w:rFonts w:asciiTheme="minorHAnsi" w:hAnsiTheme="minorHAnsi" w:cstheme="minorHAnsi"/>
          <w:sz w:val="28"/>
          <w:szCs w:val="28"/>
        </w:rPr>
      </w:pPr>
      <w:r>
        <w:rPr>
          <w:rFonts w:asciiTheme="minorHAnsi" w:hAnsiTheme="minorHAnsi" w:cstheme="minorHAnsi"/>
          <w:sz w:val="28"/>
          <w:szCs w:val="28"/>
        </w:rPr>
        <w:t>4.</w:t>
      </w:r>
      <w:r>
        <w:rPr>
          <w:rFonts w:asciiTheme="minorHAnsi" w:hAnsiTheme="minorHAnsi" w:cstheme="minorHAnsi"/>
          <w:sz w:val="28"/>
          <w:szCs w:val="28"/>
        </w:rPr>
        <w:tab/>
        <w:t>Measure the distance between the “hot spots”. This is equal to half a wavelength. (Why half?)</w:t>
      </w:r>
    </w:p>
    <w:p w:rsidR="00A3576C" w:rsidRDefault="00A3576C" w:rsidP="00A3576C">
      <w:pPr>
        <w:pStyle w:val="NoSpacing"/>
        <w:ind w:left="284" w:hanging="284"/>
        <w:rPr>
          <w:rFonts w:asciiTheme="minorHAnsi" w:hAnsiTheme="minorHAnsi" w:cstheme="minorHAnsi"/>
          <w:sz w:val="28"/>
          <w:szCs w:val="28"/>
        </w:rPr>
      </w:pPr>
    </w:p>
    <w:p w:rsidR="00A3576C" w:rsidRDefault="00A3576C" w:rsidP="00A3576C">
      <w:pPr>
        <w:pStyle w:val="NoSpacing"/>
        <w:ind w:left="284" w:hanging="284"/>
        <w:rPr>
          <w:rFonts w:asciiTheme="minorHAnsi" w:hAnsiTheme="minorHAnsi" w:cstheme="minorHAnsi"/>
          <w:sz w:val="28"/>
          <w:szCs w:val="28"/>
        </w:rPr>
      </w:pPr>
    </w:p>
    <w:p w:rsidR="00A3576C" w:rsidRDefault="00A3576C" w:rsidP="00A3576C">
      <w:pPr>
        <w:pStyle w:val="NoSpacing"/>
        <w:ind w:left="284" w:hanging="284"/>
        <w:rPr>
          <w:rFonts w:asciiTheme="minorHAnsi" w:hAnsiTheme="minorHAnsi" w:cstheme="minorHAnsi"/>
          <w:sz w:val="28"/>
          <w:szCs w:val="28"/>
        </w:rPr>
      </w:pPr>
      <w:r>
        <w:rPr>
          <w:rFonts w:asciiTheme="minorHAnsi" w:hAnsiTheme="minorHAnsi" w:cstheme="minorHAnsi"/>
          <w:sz w:val="28"/>
          <w:szCs w:val="28"/>
        </w:rPr>
        <w:t>5.</w:t>
      </w:r>
      <w:r>
        <w:rPr>
          <w:rFonts w:asciiTheme="minorHAnsi" w:hAnsiTheme="minorHAnsi" w:cstheme="minorHAnsi"/>
          <w:sz w:val="28"/>
          <w:szCs w:val="28"/>
        </w:rPr>
        <w:tab/>
        <w:t>Look on the back of the microwave to obtain the operating frequency.</w:t>
      </w:r>
    </w:p>
    <w:p w:rsidR="00A3576C" w:rsidRDefault="00A3576C" w:rsidP="00A3576C">
      <w:pPr>
        <w:pStyle w:val="NoSpacing"/>
        <w:ind w:left="284" w:hanging="284"/>
        <w:rPr>
          <w:rFonts w:asciiTheme="minorHAnsi" w:hAnsiTheme="minorHAnsi" w:cstheme="minorHAnsi"/>
          <w:sz w:val="28"/>
          <w:szCs w:val="28"/>
        </w:rPr>
      </w:pPr>
    </w:p>
    <w:p w:rsidR="00A3576C" w:rsidRDefault="00A3576C" w:rsidP="00A3576C">
      <w:pPr>
        <w:pStyle w:val="NoSpacing"/>
        <w:ind w:left="284" w:hanging="284"/>
        <w:rPr>
          <w:rFonts w:asciiTheme="minorHAnsi" w:hAnsiTheme="minorHAnsi" w:cstheme="minorHAnsi"/>
          <w:sz w:val="28"/>
          <w:szCs w:val="28"/>
        </w:rPr>
      </w:pPr>
      <w:r>
        <w:rPr>
          <w:rFonts w:asciiTheme="minorHAnsi" w:hAnsiTheme="minorHAnsi" w:cstheme="minorHAnsi"/>
          <w:sz w:val="28"/>
          <w:szCs w:val="28"/>
        </w:rPr>
        <w:t>6.</w:t>
      </w:r>
      <w:r>
        <w:rPr>
          <w:rFonts w:asciiTheme="minorHAnsi" w:hAnsiTheme="minorHAnsi" w:cstheme="minorHAnsi"/>
          <w:sz w:val="28"/>
          <w:szCs w:val="28"/>
        </w:rPr>
        <w:tab/>
        <w:t>Use the universal wave equation to determine the speed of light.</w:t>
      </w:r>
      <w:r w:rsidR="00816019">
        <w:rPr>
          <w:rFonts w:asciiTheme="minorHAnsi" w:hAnsiTheme="minorHAnsi" w:cstheme="minorHAnsi"/>
          <w:sz w:val="28"/>
          <w:szCs w:val="28"/>
        </w:rPr>
        <w:t xml:space="preserve">  Does your answer make sense?</w:t>
      </w:r>
    </w:p>
    <w:p w:rsidR="00B82A36" w:rsidRDefault="00B82A36" w:rsidP="00816019">
      <w:pPr>
        <w:rPr>
          <w:rFonts w:asciiTheme="minorHAnsi" w:hAnsiTheme="minorHAnsi" w:cstheme="minorHAnsi"/>
          <w:sz w:val="28"/>
          <w:szCs w:val="28"/>
        </w:rPr>
      </w:pPr>
      <w:r>
        <w:rPr>
          <w:rFonts w:asciiTheme="minorHAnsi" w:hAnsiTheme="minorHAnsi" w:cstheme="minorHAnsi"/>
          <w:sz w:val="28"/>
          <w:szCs w:val="28"/>
        </w:rPr>
        <w:br w:type="page"/>
      </w:r>
    </w:p>
    <w:p w:rsidR="00EB236E" w:rsidRPr="005C43ED" w:rsidRDefault="00EB236E" w:rsidP="00EB236E">
      <w:pPr>
        <w:pStyle w:val="NoSpacing"/>
      </w:pPr>
      <w:r>
        <w:rPr>
          <w:b/>
          <w:i/>
          <w:noProof/>
          <w:color w:val="31849B" w:themeColor="accent5" w:themeShade="BF"/>
          <w:sz w:val="36"/>
          <w:szCs w:val="36"/>
          <w:lang w:val="en-CA" w:eastAsia="en-CA" w:bidi="ar-SA"/>
        </w:rPr>
        <w:lastRenderedPageBreak/>
        <w:drawing>
          <wp:anchor distT="0" distB="0" distL="114300" distR="114300" simplePos="0" relativeHeight="252057600" behindDoc="1" locked="0" layoutInCell="1" allowOverlap="1" wp14:anchorId="2A940F37" wp14:editId="0D187B50">
            <wp:simplePos x="0" y="0"/>
            <wp:positionH relativeFrom="column">
              <wp:posOffset>4889500</wp:posOffset>
            </wp:positionH>
            <wp:positionV relativeFrom="paragraph">
              <wp:posOffset>-333375</wp:posOffset>
            </wp:positionV>
            <wp:extent cx="1047750" cy="1047750"/>
            <wp:effectExtent l="19050" t="0" r="0" b="0"/>
            <wp:wrapTight wrapText="bothSides">
              <wp:wrapPolygon edited="0">
                <wp:start x="-393" y="0"/>
                <wp:lineTo x="-393" y="21207"/>
                <wp:lineTo x="21600" y="21207"/>
                <wp:lineTo x="21600" y="0"/>
                <wp:lineTo x="-393"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a:stretch>
                      <a:fillRect/>
                    </a:stretch>
                  </pic:blipFill>
                  <pic:spPr bwMode="auto">
                    <a:xfrm>
                      <a:off x="0" y="0"/>
                      <a:ext cx="1047750" cy="1047750"/>
                    </a:xfrm>
                    <a:prstGeom prst="rect">
                      <a:avLst/>
                    </a:prstGeom>
                    <a:noFill/>
                    <a:ln w="9525">
                      <a:noFill/>
                      <a:miter lim="800000"/>
                      <a:headEnd/>
                      <a:tailEnd/>
                    </a:ln>
                  </pic:spPr>
                </pic:pic>
              </a:graphicData>
            </a:graphic>
          </wp:anchor>
        </w:drawing>
      </w:r>
      <w:r>
        <w:rPr>
          <w:b/>
          <w:i/>
          <w:noProof/>
          <w:color w:val="31849B" w:themeColor="accent5" w:themeShade="BF"/>
          <w:sz w:val="36"/>
          <w:szCs w:val="36"/>
          <w:lang w:val="en-CA" w:eastAsia="en-CA" w:bidi="ar-SA"/>
        </w:rPr>
        <w:drawing>
          <wp:anchor distT="0" distB="0" distL="114300" distR="114300" simplePos="0" relativeHeight="252055552" behindDoc="1" locked="0" layoutInCell="1" allowOverlap="1" wp14:anchorId="7F3F66BA" wp14:editId="3E54F664">
            <wp:simplePos x="0" y="0"/>
            <wp:positionH relativeFrom="column">
              <wp:posOffset>2540</wp:posOffset>
            </wp:positionH>
            <wp:positionV relativeFrom="paragraph">
              <wp:posOffset>2540</wp:posOffset>
            </wp:positionV>
            <wp:extent cx="645795" cy="790575"/>
            <wp:effectExtent l="19050" t="0" r="1905" b="0"/>
            <wp:wrapTight wrapText="bothSides">
              <wp:wrapPolygon edited="0">
                <wp:start x="-637" y="0"/>
                <wp:lineTo x="-637" y="21340"/>
                <wp:lineTo x="21664" y="21340"/>
                <wp:lineTo x="21664" y="0"/>
                <wp:lineTo x="-637" y="0"/>
              </wp:wrapPolygon>
            </wp:wrapTight>
            <wp:docPr id="38"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Pr>
          <w:b/>
          <w:i/>
          <w:color w:val="31849B" w:themeColor="accent5" w:themeShade="BF"/>
          <w:sz w:val="36"/>
          <w:szCs w:val="36"/>
        </w:rPr>
        <w:t>ISSY</w:t>
      </w:r>
      <w:r w:rsidRPr="005C43ED">
        <w:rPr>
          <w:b/>
          <w:i/>
          <w:color w:val="31849B" w:themeColor="accent5" w:themeShade="BF"/>
          <w:sz w:val="36"/>
          <w:szCs w:val="36"/>
        </w:rPr>
        <w:t>P</w:t>
      </w:r>
      <w:r w:rsidRPr="005C43ED">
        <w:t xml:space="preserve"> </w:t>
      </w:r>
      <w:r>
        <w:rPr>
          <w:sz w:val="36"/>
          <w:szCs w:val="36"/>
        </w:rPr>
        <w:t>FUN WITH PHYSICS</w:t>
      </w:r>
      <w:r w:rsidRPr="005C43ED">
        <w:rPr>
          <w:sz w:val="36"/>
          <w:szCs w:val="36"/>
        </w:rPr>
        <w:t xml:space="preserve"> #</w:t>
      </w:r>
      <w:r w:rsidR="003D06F6">
        <w:rPr>
          <w:sz w:val="36"/>
          <w:szCs w:val="36"/>
        </w:rPr>
        <w:t>8</w:t>
      </w:r>
    </w:p>
    <w:p w:rsidR="00EB236E" w:rsidRPr="005C43ED" w:rsidRDefault="00EB236E" w:rsidP="00EB236E">
      <w:pPr>
        <w:rPr>
          <w:sz w:val="36"/>
          <w:szCs w:val="36"/>
        </w:rPr>
      </w:pPr>
      <w:r>
        <w:rPr>
          <w:noProof/>
          <w:lang w:val="en-CA" w:eastAsia="en-CA" w:bidi="ar-SA"/>
        </w:rPr>
        <mc:AlternateContent>
          <mc:Choice Requires="wps">
            <w:drawing>
              <wp:anchor distT="4294967295" distB="4294967295" distL="114300" distR="114300" simplePos="0" relativeHeight="252056576" behindDoc="0" locked="0" layoutInCell="1" allowOverlap="1" wp14:anchorId="5C7D27E1" wp14:editId="486FBC81">
                <wp:simplePos x="0" y="0"/>
                <wp:positionH relativeFrom="column">
                  <wp:posOffset>38100</wp:posOffset>
                </wp:positionH>
                <wp:positionV relativeFrom="paragraph">
                  <wp:posOffset>377824</wp:posOffset>
                </wp:positionV>
                <wp:extent cx="5134610" cy="0"/>
                <wp:effectExtent l="0" t="0" r="27940" b="19050"/>
                <wp:wrapNone/>
                <wp:docPr id="4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461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3pt;margin-top:29.75pt;width:404.3pt;height:0;z-index:25205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" strokecolor="#31849b [2408]" strokeweight="1pt"/>
            </w:pict>
          </mc:Fallback>
        </mc:AlternateContent>
      </w:r>
      <w:r>
        <w:rPr>
          <w:sz w:val="36"/>
          <w:szCs w:val="36"/>
        </w:rPr>
        <w:t>Electron Diffraction</w:t>
      </w:r>
    </w:p>
    <w:p w:rsidR="00EB236E" w:rsidRDefault="00EB236E" w:rsidP="00EB236E">
      <w:pPr>
        <w:pStyle w:val="NoSpacing"/>
      </w:pPr>
    </w:p>
    <w:p w:rsidR="00EB236E" w:rsidRPr="00715C10" w:rsidRDefault="00EB236E" w:rsidP="00EB236E">
      <w:pPr>
        <w:pStyle w:val="NoSpacing"/>
        <w:rPr>
          <w:b/>
          <w:sz w:val="24"/>
          <w:szCs w:val="24"/>
        </w:rPr>
      </w:pPr>
      <w:r w:rsidRPr="00715C10">
        <w:rPr>
          <w:b/>
          <w:sz w:val="24"/>
          <w:szCs w:val="24"/>
        </w:rPr>
        <w:t>Preamble/Background</w:t>
      </w:r>
    </w:p>
    <w:p w:rsidR="00EB236E" w:rsidRPr="00F52E96" w:rsidRDefault="00EB236E" w:rsidP="00EB236E">
      <w:pPr>
        <w:pStyle w:val="NoSpacing"/>
      </w:pPr>
      <w:r w:rsidRPr="00F52E96">
        <w:tab/>
      </w:r>
    </w:p>
    <w:p w:rsidR="00EB236E" w:rsidRPr="00F52E96" w:rsidRDefault="00EB236E" w:rsidP="00EB236E">
      <w:pPr>
        <w:pStyle w:val="NoSpacing"/>
        <w:ind w:firstLine="284"/>
      </w:pPr>
      <w:r w:rsidRPr="00F52E96">
        <w:t xml:space="preserve">One characteristic behavior of classical waves is diffraction: the bending of the wave as it passes through a small opening. The behavior is obvious with water and sound waves but a little more difficult to see with light. It becomes difficult with light because the wavelength of light is so small that the opening must be extremely tiny in order to produce noticeable effects. </w:t>
      </w:r>
    </w:p>
    <w:p w:rsidR="00EB236E" w:rsidRPr="00F52E96" w:rsidRDefault="00EB236E" w:rsidP="00EB236E">
      <w:pPr>
        <w:pStyle w:val="NoSpacing"/>
        <w:ind w:firstLine="284"/>
      </w:pPr>
      <w:r>
        <w:rPr>
          <w:noProof/>
          <w:lang w:val="en-CA" w:eastAsia="en-CA" w:bidi="ar-SA"/>
        </w:rPr>
        <w:drawing>
          <wp:anchor distT="0" distB="0" distL="114300" distR="114300" simplePos="0" relativeHeight="252065792" behindDoc="0" locked="0" layoutInCell="1" allowOverlap="1" wp14:anchorId="019F6B92" wp14:editId="5BEE772F">
            <wp:simplePos x="0" y="0"/>
            <wp:positionH relativeFrom="column">
              <wp:posOffset>4752975</wp:posOffset>
            </wp:positionH>
            <wp:positionV relativeFrom="paragraph">
              <wp:posOffset>793115</wp:posOffset>
            </wp:positionV>
            <wp:extent cx="1152525" cy="990600"/>
            <wp:effectExtent l="19050" t="0" r="9525" b="0"/>
            <wp:wrapTight wrapText="bothSides">
              <wp:wrapPolygon edited="0">
                <wp:start x="-357" y="0"/>
                <wp:lineTo x="-357" y="21185"/>
                <wp:lineTo x="21779" y="21185"/>
                <wp:lineTo x="21779" y="0"/>
                <wp:lineTo x="-357" y="0"/>
              </wp:wrapPolygon>
            </wp:wrapTight>
            <wp:docPr id="7" name="Picture 6" descr="diffraction g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raction grating.GIF"/>
                    <pic:cNvPicPr/>
                  </pic:nvPicPr>
                  <pic:blipFill>
                    <a:blip r:embed="rId45" cstate="print"/>
                    <a:srcRect l="8627" r="9608" b="8308"/>
                    <a:stretch>
                      <a:fillRect/>
                    </a:stretch>
                  </pic:blipFill>
                  <pic:spPr>
                    <a:xfrm>
                      <a:off x="0" y="0"/>
                      <a:ext cx="1152525" cy="990600"/>
                    </a:xfrm>
                    <a:prstGeom prst="rect">
                      <a:avLst/>
                    </a:prstGeom>
                  </pic:spPr>
                </pic:pic>
              </a:graphicData>
            </a:graphic>
          </wp:anchor>
        </w:drawing>
      </w:r>
      <w:r w:rsidRPr="00F52E96">
        <w:t xml:space="preserve">According to </w:t>
      </w:r>
      <w:proofErr w:type="spellStart"/>
      <w:r w:rsidRPr="00F52E96">
        <w:t>deBroglie</w:t>
      </w:r>
      <w:proofErr w:type="spellEnd"/>
      <w:r w:rsidRPr="00F52E96">
        <w:t>, the momentum of an electron can be expressed as a wavelength. If electrons have a wavelength then we should be able to observe diffraction. However, the opening that will produce diffraction is too small to use a manufactured grating so we will use a thin layer of carbon. The carbon atoms will act like a diffraction grating and cause the electron beam to diffract</w:t>
      </w:r>
      <w:r>
        <w:t xml:space="preserve"> producing a bright ring on the diffraction bulb screen</w:t>
      </w:r>
      <w:r w:rsidRPr="00F52E96">
        <w:t>.</w:t>
      </w:r>
    </w:p>
    <w:p w:rsidR="00EB236E" w:rsidRPr="00F52E96" w:rsidRDefault="00EB236E" w:rsidP="00EB236E">
      <w:pPr>
        <w:pStyle w:val="NoSpacing"/>
        <w:ind w:firstLine="284"/>
      </w:pPr>
      <w:r w:rsidRPr="00F52E96">
        <w:t>Geometric analysis of the diffraction pattern allows us to determine</w:t>
      </w:r>
    </w:p>
    <w:p w:rsidR="00EB236E" w:rsidRPr="00F52E96" w:rsidRDefault="00EB236E" w:rsidP="00EB236E">
      <w:pPr>
        <w:pStyle w:val="NoSpacing"/>
        <w:rPr>
          <w:noProof/>
          <w:lang w:bidi="ar-SA"/>
        </w:rPr>
      </w:pPr>
      <w:proofErr w:type="gramStart"/>
      <w:r w:rsidRPr="00F52E96">
        <w:t>the</w:t>
      </w:r>
      <w:proofErr w:type="gramEnd"/>
      <w:r w:rsidRPr="00F52E96">
        <w:t xml:space="preserve"> spacing between the carbon atoms (d).</w:t>
      </w:r>
      <w:r w:rsidRPr="00F52E96">
        <w:rPr>
          <w:noProof/>
          <w:lang w:bidi="ar-SA"/>
        </w:rPr>
        <w:t xml:space="preserve">  Interference maxima will occur </w:t>
      </w:r>
    </w:p>
    <w:p w:rsidR="00EB236E" w:rsidRPr="00F52E96" w:rsidRDefault="00EB236E" w:rsidP="00EB236E">
      <w:pPr>
        <w:pStyle w:val="NoSpacing"/>
        <w:rPr>
          <w:noProof/>
          <w:lang w:bidi="ar-SA"/>
        </w:rPr>
      </w:pPr>
      <w:r w:rsidRPr="00F52E96">
        <w:rPr>
          <w:noProof/>
          <w:lang w:bidi="ar-SA"/>
        </w:rPr>
        <w:t xml:space="preserve">if the path difference from adjacent gaps in the grating is an integer multiple of </w:t>
      </w:r>
      <w:r>
        <w:rPr>
          <w:noProof/>
          <w:lang w:bidi="ar-SA"/>
        </w:rPr>
        <w:t xml:space="preserve"> </w:t>
      </w:r>
      <w:r w:rsidRPr="00F52E96">
        <w:rPr>
          <w:noProof/>
          <w:lang w:bidi="ar-SA"/>
        </w:rPr>
        <w:t>the wavelength (m</w:t>
      </w:r>
      <w:r w:rsidRPr="00F52E96">
        <w:rPr>
          <w:rFonts w:ascii="Symbol" w:hAnsi="Symbol"/>
          <w:noProof/>
          <w:lang w:bidi="ar-SA"/>
        </w:rPr>
        <w:t></w:t>
      </w:r>
      <w:r w:rsidRPr="00F52E96">
        <w:rPr>
          <w:noProof/>
          <w:lang w:bidi="ar-SA"/>
        </w:rPr>
        <w:t>).</w:t>
      </w:r>
    </w:p>
    <w:p w:rsidR="00EB236E" w:rsidRPr="00F52E96" w:rsidRDefault="009E2317" w:rsidP="00EB236E">
      <w:pPr>
        <w:pStyle w:val="NoSpacing"/>
        <w:ind w:firstLine="284"/>
        <w:rPr>
          <w:noProof/>
          <w:lang w:bidi="ar-SA"/>
        </w:rPr>
      </w:pPr>
      <w:r>
        <w:rPr>
          <w:noProof/>
        </w:rPr>
        <w:pict>
          <v:shape id="_x0000_s1039" type="#_x0000_t75" style="position:absolute;left:0;text-align:left;margin-left:167.35pt;margin-top:30.35pt;width:75.75pt;height:19.5pt;z-index:252061696;mso-position-horizontal-relative:text;mso-position-vertical-relative:text" wrapcoords="5347 3323 1069 6646 214 8308 214 14123 19889 14123 20317 14123 21172 5815 20958 3323 5347 3323">
            <v:imagedata r:id="rId46" o:title=""/>
          </v:shape>
          <o:OLEObject Type="Embed" ProgID="Equation.DSMT4" ShapeID="_x0000_s1039" DrawAspect="Content" ObjectID="_1497166534" r:id="rId47"/>
        </w:pict>
      </w:r>
      <w:r w:rsidR="00EB236E" w:rsidRPr="00F52E96">
        <w:rPr>
          <w:noProof/>
          <w:lang w:bidi="ar-SA"/>
        </w:rPr>
        <w:t xml:space="preserve"> As we can see in the diagram to the right, this criterion is met when the path difference  is equal to the product of the width of the gap and the sine of the angle.</w:t>
      </w:r>
    </w:p>
    <w:p w:rsidR="00EB236E" w:rsidRPr="00F52E96" w:rsidRDefault="00EB236E" w:rsidP="00EB236E">
      <w:pPr>
        <w:pStyle w:val="NoSpacing"/>
        <w:ind w:left="284"/>
        <w:rPr>
          <w:noProof/>
          <w:lang w:bidi="ar-SA"/>
        </w:rPr>
      </w:pPr>
      <w:r>
        <w:rPr>
          <w:noProof/>
          <w:lang w:val="en-CA" w:eastAsia="en-CA" w:bidi="ar-SA"/>
        </w:rPr>
        <w:drawing>
          <wp:anchor distT="0" distB="0" distL="114300" distR="114300" simplePos="0" relativeHeight="252066816" behindDoc="1" locked="0" layoutInCell="1" allowOverlap="1" wp14:anchorId="665F3A4A" wp14:editId="6E4C039E">
            <wp:simplePos x="0" y="0"/>
            <wp:positionH relativeFrom="column">
              <wp:posOffset>3555365</wp:posOffset>
            </wp:positionH>
            <wp:positionV relativeFrom="paragraph">
              <wp:posOffset>67945</wp:posOffset>
            </wp:positionV>
            <wp:extent cx="2533650" cy="1162050"/>
            <wp:effectExtent l="19050" t="0" r="0" b="0"/>
            <wp:wrapNone/>
            <wp:docPr id="39" name="Picture 7" descr="electron diffraction 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 diffraction tube.JPG"/>
                    <pic:cNvPicPr/>
                  </pic:nvPicPr>
                  <pic:blipFill>
                    <a:blip r:embed="rId48" cstate="print"/>
                    <a:srcRect l="6665" r="8804" b="18471"/>
                    <a:stretch>
                      <a:fillRect/>
                    </a:stretch>
                  </pic:blipFill>
                  <pic:spPr>
                    <a:xfrm>
                      <a:off x="0" y="0"/>
                      <a:ext cx="2533650" cy="1162050"/>
                    </a:xfrm>
                    <a:prstGeom prst="rect">
                      <a:avLst/>
                    </a:prstGeom>
                  </pic:spPr>
                </pic:pic>
              </a:graphicData>
            </a:graphic>
          </wp:anchor>
        </w:drawing>
      </w:r>
      <w:r w:rsidRPr="00F52E96">
        <w:rPr>
          <w:noProof/>
          <w:lang w:bidi="ar-SA"/>
        </w:rPr>
        <w:t xml:space="preserve"> </w:t>
      </w:r>
    </w:p>
    <w:p w:rsidR="00EB236E" w:rsidRPr="00F52E96" w:rsidRDefault="00EB236E" w:rsidP="00EB236E">
      <w:pPr>
        <w:pStyle w:val="NoSpacing"/>
        <w:ind w:firstLine="284"/>
        <w:rPr>
          <w:noProof/>
          <w:lang w:bidi="ar-SA"/>
        </w:rPr>
      </w:pPr>
      <w:r w:rsidRPr="00F52E96">
        <w:rPr>
          <w:noProof/>
          <w:lang w:bidi="ar-SA"/>
        </w:rPr>
        <w:t>If we examine the geometry of the electron diffraction tube,</w:t>
      </w:r>
    </w:p>
    <w:p w:rsidR="00EB236E" w:rsidRPr="00F52E96" w:rsidRDefault="00EB236E" w:rsidP="00EB236E">
      <w:pPr>
        <w:pStyle w:val="NoSpacing"/>
        <w:rPr>
          <w:noProof/>
          <w:lang w:bidi="ar-SA"/>
        </w:rPr>
      </w:pPr>
      <w:r w:rsidRPr="00F52E96">
        <w:rPr>
          <w:noProof/>
          <w:lang w:bidi="ar-SA"/>
        </w:rPr>
        <w:t xml:space="preserve"> we can find a similar triangle to the one shown above, </w:t>
      </w:r>
    </w:p>
    <w:p w:rsidR="00EB236E" w:rsidRPr="00F52E96" w:rsidRDefault="009E2317" w:rsidP="00EB236E">
      <w:pPr>
        <w:pStyle w:val="NoSpacing"/>
        <w:rPr>
          <w:noProof/>
          <w:lang w:bidi="ar-SA"/>
        </w:rPr>
      </w:pPr>
      <w:r>
        <w:rPr>
          <w:noProof/>
        </w:rPr>
        <w:pict>
          <v:shape id="_x0000_s1037" type="#_x0000_t75" style="position:absolute;margin-left:184.25pt;margin-top:2.4pt;width:55.3pt;height:37.3pt;z-index:-251256832;mso-position-horizontal-relative:text;mso-position-vertical-relative:text" wrapcoords="17139 2439 3052 6968 704 9058 704 13239 10800 13587 16904 19161 16435 19510 19722 19510 20426 14632 19017 13935 10800 13587 20426 11148 20426 10800 11270 8013 19722 8013 20661 6968 19722 2439 17139 2439">
            <v:imagedata r:id="rId49" o:title=""/>
            <w10:wrap type="tight"/>
          </v:shape>
          <o:OLEObject Type="Embed" ProgID="Equation.DSMT4" ShapeID="_x0000_s1037" DrawAspect="Content" ObjectID="_1497166535" r:id="rId50"/>
        </w:pict>
      </w:r>
    </w:p>
    <w:p w:rsidR="00EB236E" w:rsidRPr="00F52E96" w:rsidRDefault="00EB236E" w:rsidP="00EB236E">
      <w:pPr>
        <w:pStyle w:val="NoSpacing"/>
        <w:rPr>
          <w:noProof/>
          <w:lang w:bidi="ar-SA"/>
        </w:rPr>
      </w:pPr>
    </w:p>
    <w:p w:rsidR="00EB236E" w:rsidRPr="00F52E96" w:rsidRDefault="00EB236E" w:rsidP="00EB236E">
      <w:pPr>
        <w:pStyle w:val="NoSpacing"/>
        <w:rPr>
          <w:noProof/>
          <w:lang w:bidi="ar-SA"/>
        </w:rPr>
      </w:pPr>
    </w:p>
    <w:p w:rsidR="00EB236E" w:rsidRPr="00F52E96" w:rsidRDefault="00EB236E" w:rsidP="00EB236E">
      <w:pPr>
        <w:pStyle w:val="NoSpacing"/>
        <w:rPr>
          <w:noProof/>
          <w:lang w:bidi="ar-SA"/>
        </w:rPr>
      </w:pPr>
    </w:p>
    <w:p w:rsidR="00EB236E" w:rsidRDefault="00EB236E" w:rsidP="00EB236E">
      <w:pPr>
        <w:pStyle w:val="NoSpacing"/>
        <w:ind w:firstLine="284"/>
        <w:rPr>
          <w:noProof/>
          <w:lang w:bidi="ar-SA"/>
        </w:rPr>
      </w:pPr>
      <w:r w:rsidRPr="00F52E96">
        <w:rPr>
          <w:noProof/>
          <w:lang w:bidi="ar-SA"/>
        </w:rPr>
        <w:t>Which leads us to the following expression</w:t>
      </w:r>
      <w:r>
        <w:rPr>
          <w:noProof/>
          <w:lang w:bidi="ar-SA"/>
        </w:rPr>
        <w:t xml:space="preserve"> for the atomic</w:t>
      </w:r>
    </w:p>
    <w:p w:rsidR="00EB236E" w:rsidRPr="00F52E96" w:rsidRDefault="009E2317" w:rsidP="00EB236E">
      <w:pPr>
        <w:pStyle w:val="NoSpacing"/>
        <w:rPr>
          <w:noProof/>
          <w:lang w:bidi="ar-SA"/>
        </w:rPr>
      </w:pPr>
      <w:r>
        <w:rPr>
          <w:noProof/>
        </w:rPr>
        <w:pict>
          <v:shape id="_x0000_s1038" type="#_x0000_t75" style="position:absolute;margin-left:319pt;margin-top:12.75pt;width:66pt;height:44.35pt;z-index:252060672;mso-position-horizontal-relative:text;mso-position-vertical-relative:text" wrapcoords="-212 -313 -212 21600 21812 21600 21812 -313 -212 -313" stroked="t" strokecolor="black [3213]">
            <v:imagedata r:id="rId51" o:title=""/>
          </v:shape>
          <o:OLEObject Type="Embed" ProgID="Equation.DSMT4" ShapeID="_x0000_s1038" DrawAspect="Content" ObjectID="_1497166536" r:id="rId52"/>
        </w:pict>
      </w:r>
      <w:r w:rsidR="00EB236E">
        <w:rPr>
          <w:noProof/>
          <w:lang w:bidi="ar-SA"/>
        </w:rPr>
        <w:t xml:space="preserve">spacing </w:t>
      </w:r>
      <w:r w:rsidR="00EB236E" w:rsidRPr="00F52E96">
        <w:rPr>
          <w:noProof/>
          <w:lang w:bidi="ar-SA"/>
        </w:rPr>
        <w:t>of the carbon atoms can be determined</w:t>
      </w:r>
      <w:r w:rsidR="00EB236E">
        <w:rPr>
          <w:noProof/>
          <w:lang w:bidi="ar-SA"/>
        </w:rPr>
        <w:t xml:space="preserve"> </w:t>
      </w:r>
      <w:r w:rsidR="00EB236E" w:rsidRPr="00F52E96">
        <w:rPr>
          <w:noProof/>
          <w:lang w:bidi="ar-SA"/>
        </w:rPr>
        <w:t>if you know:</w:t>
      </w:r>
    </w:p>
    <w:p w:rsidR="00EB236E" w:rsidRPr="00F52E96" w:rsidRDefault="00EB236E" w:rsidP="00EB236E">
      <w:pPr>
        <w:pStyle w:val="NoSpacing"/>
        <w:rPr>
          <w:noProof/>
          <w:lang w:bidi="ar-SA"/>
        </w:rPr>
      </w:pPr>
      <w:r w:rsidRPr="00F52E96">
        <w:rPr>
          <w:noProof/>
          <w:lang w:bidi="ar-SA"/>
        </w:rPr>
        <w:tab/>
        <w:t>m</w:t>
      </w:r>
      <w:r w:rsidRPr="00F52E96">
        <w:rPr>
          <w:noProof/>
          <w:lang w:bidi="ar-SA"/>
        </w:rPr>
        <w:tab/>
        <w:t>-</w:t>
      </w:r>
      <w:r w:rsidRPr="00F52E96">
        <w:rPr>
          <w:noProof/>
          <w:lang w:bidi="ar-SA"/>
        </w:rPr>
        <w:tab/>
        <w:t>what order maxima (m=1)</w:t>
      </w:r>
    </w:p>
    <w:p w:rsidR="00EB236E" w:rsidRPr="00F52E96" w:rsidRDefault="00EB236E" w:rsidP="00EB236E">
      <w:pPr>
        <w:pStyle w:val="NoSpacing"/>
        <w:rPr>
          <w:noProof/>
          <w:lang w:bidi="ar-SA"/>
        </w:rPr>
      </w:pPr>
      <w:r w:rsidRPr="00F52E96">
        <w:rPr>
          <w:noProof/>
          <w:lang w:bidi="ar-SA"/>
        </w:rPr>
        <w:tab/>
        <w:t>L</w:t>
      </w:r>
      <w:r w:rsidRPr="00F52E96">
        <w:rPr>
          <w:noProof/>
          <w:lang w:bidi="ar-SA"/>
        </w:rPr>
        <w:tab/>
        <w:t>-</w:t>
      </w:r>
      <w:r w:rsidRPr="00F52E96">
        <w:rPr>
          <w:noProof/>
          <w:lang w:bidi="ar-SA"/>
        </w:rPr>
        <w:tab/>
        <w:t>the pathlength of the tube (L=130 mm)</w:t>
      </w:r>
    </w:p>
    <w:p w:rsidR="00EB236E" w:rsidRPr="00F52E96" w:rsidRDefault="00EB236E" w:rsidP="00EB236E">
      <w:pPr>
        <w:pStyle w:val="NoSpacing"/>
        <w:rPr>
          <w:noProof/>
          <w:lang w:bidi="ar-SA"/>
        </w:rPr>
      </w:pPr>
      <w:r w:rsidRPr="00F52E96">
        <w:rPr>
          <w:noProof/>
          <w:lang w:bidi="ar-SA"/>
        </w:rPr>
        <w:tab/>
        <w:t>R</w:t>
      </w:r>
      <w:r w:rsidRPr="00F52E96">
        <w:rPr>
          <w:noProof/>
          <w:lang w:bidi="ar-SA"/>
        </w:rPr>
        <w:tab/>
        <w:t>-</w:t>
      </w:r>
      <w:r w:rsidRPr="00F52E96">
        <w:rPr>
          <w:noProof/>
          <w:lang w:bidi="ar-SA"/>
        </w:rPr>
        <w:tab/>
        <w:t>the radius of the diffraction ring</w:t>
      </w:r>
    </w:p>
    <w:p w:rsidR="00EB236E" w:rsidRPr="00F52E96" w:rsidRDefault="00EB236E" w:rsidP="00EB236E">
      <w:pPr>
        <w:pStyle w:val="NoSpacing"/>
        <w:rPr>
          <w:noProof/>
          <w:lang w:bidi="ar-SA"/>
        </w:rPr>
      </w:pPr>
      <w:r w:rsidRPr="00F52E96">
        <w:rPr>
          <w:noProof/>
          <w:lang w:bidi="ar-SA"/>
        </w:rPr>
        <w:tab/>
      </w:r>
      <w:r w:rsidRPr="00F52E96">
        <w:rPr>
          <w:rFonts w:ascii="Symbol" w:hAnsi="Symbol"/>
          <w:noProof/>
          <w:lang w:bidi="ar-SA"/>
        </w:rPr>
        <w:t></w:t>
      </w:r>
      <w:r w:rsidRPr="00F52E96">
        <w:rPr>
          <w:noProof/>
          <w:lang w:bidi="ar-SA"/>
        </w:rPr>
        <w:tab/>
        <w:t>-</w:t>
      </w:r>
      <w:r w:rsidRPr="00F52E96">
        <w:rPr>
          <w:noProof/>
          <w:lang w:bidi="ar-SA"/>
        </w:rPr>
        <w:tab/>
        <w:t>the wavelength of the electron</w:t>
      </w:r>
    </w:p>
    <w:p w:rsidR="00EB236E" w:rsidRPr="00F52E96" w:rsidRDefault="009E2317" w:rsidP="00EB236E">
      <w:pPr>
        <w:pStyle w:val="NoSpacing"/>
        <w:rPr>
          <w:noProof/>
          <w:lang w:bidi="ar-SA"/>
        </w:rPr>
      </w:pPr>
      <w:r>
        <w:rPr>
          <w:noProof/>
        </w:rPr>
        <w:pict>
          <v:shape id="_x0000_s1040" type="#_x0000_t75" style="position:absolute;margin-left:418pt;margin-top:-.2pt;width:42.85pt;height:42.75pt;z-index:-251253760;mso-position-horizontal-relative:text;mso-position-vertical-relative:text" wrapcoords="8239 1895 1559 7579 668 12505 10689 14021 8462 14400 7126 16674 7126 19705 9130 19705 20264 18189 20487 14400 10689 14021 20932 10611 20487 10232 3340 7958 18482 7579 19596 5684 18260 1895 8239 1895">
            <v:imagedata r:id="rId53" o:title=""/>
            <w10:wrap type="tight"/>
          </v:shape>
          <o:OLEObject Type="Embed" ProgID="Equation.DSMT4" ShapeID="_x0000_s1040" DrawAspect="Content" ObjectID="_1497166537" r:id="rId54"/>
        </w:pict>
      </w:r>
    </w:p>
    <w:p w:rsidR="00EB236E" w:rsidRPr="00F52E96" w:rsidRDefault="00EB236E" w:rsidP="00EB236E">
      <w:pPr>
        <w:pStyle w:val="NoSpacing"/>
        <w:ind w:firstLine="284"/>
      </w:pPr>
      <w:r w:rsidRPr="00F52E96">
        <w:t xml:space="preserve">According to </w:t>
      </w:r>
      <w:proofErr w:type="spellStart"/>
      <w:r w:rsidRPr="00F52E96">
        <w:t>deBroglie</w:t>
      </w:r>
      <w:proofErr w:type="spellEnd"/>
      <w:r w:rsidRPr="00F52E96">
        <w:t>, the wavelength of the electron depends on its momentum.</w:t>
      </w:r>
    </w:p>
    <w:p w:rsidR="00EB236E" w:rsidRPr="00F52E96" w:rsidRDefault="009E2317" w:rsidP="00EB236E">
      <w:pPr>
        <w:pStyle w:val="NoSpacing"/>
      </w:pPr>
      <w:r>
        <w:rPr>
          <w:noProof/>
        </w:rPr>
        <w:pict>
          <v:shape id="_x0000_s1041" type="#_x0000_t75" style="position:absolute;margin-left:319pt;margin-top:12.3pt;width:105.05pt;height:99.4pt;z-index:-251252736;mso-position-horizontal-relative:text;mso-position-vertical-relative:text" wrapcoords="9130 3176 1781 3812 445 5082 668 17788 2449 17788 6235 17788 18705 14612 18705 13341 21155 5718 20264 5082 10466 3176 9130 3176">
            <v:imagedata r:id="rId55" o:title=""/>
            <w10:wrap type="tight"/>
          </v:shape>
          <o:OLEObject Type="Embed" ProgID="Equation.DSMT4" ShapeID="_x0000_s1041" DrawAspect="Content" ObjectID="_1497166538" r:id="rId56"/>
        </w:pict>
      </w:r>
    </w:p>
    <w:p w:rsidR="00EB236E" w:rsidRPr="00F52E96" w:rsidRDefault="00EB236E" w:rsidP="00EB236E">
      <w:pPr>
        <w:pStyle w:val="NoSpacing"/>
        <w:ind w:firstLine="284"/>
      </w:pPr>
      <w:r w:rsidRPr="00F52E96">
        <w:t xml:space="preserve">The momentum of the electron is determined by the energy </w:t>
      </w:r>
    </w:p>
    <w:p w:rsidR="00EB236E" w:rsidRPr="00F52E96" w:rsidRDefault="00EB236E" w:rsidP="00EB236E">
      <w:pPr>
        <w:pStyle w:val="NoSpacing"/>
      </w:pPr>
      <w:proofErr w:type="gramStart"/>
      <w:r w:rsidRPr="00F52E96">
        <w:t>in</w:t>
      </w:r>
      <w:proofErr w:type="gramEnd"/>
      <w:r w:rsidRPr="00F52E96">
        <w:t xml:space="preserve"> the electric field used to accelerate the electron.</w:t>
      </w:r>
    </w:p>
    <w:p w:rsidR="00EB236E" w:rsidRPr="00F52E96" w:rsidRDefault="00EB236E" w:rsidP="00EB236E">
      <w:pPr>
        <w:pStyle w:val="NoSpacing"/>
        <w:ind w:firstLine="284"/>
      </w:pPr>
    </w:p>
    <w:p w:rsidR="00EB236E" w:rsidRPr="00F52E96" w:rsidRDefault="00EB236E" w:rsidP="00EB236E">
      <w:pPr>
        <w:pStyle w:val="NoSpacing"/>
        <w:ind w:firstLine="284"/>
      </w:pPr>
      <w:r w:rsidRPr="00F52E96">
        <w:t>So the wavelength of the electron is given by:</w:t>
      </w:r>
    </w:p>
    <w:p w:rsidR="00EB236E" w:rsidRPr="00F52E96" w:rsidRDefault="009E2317" w:rsidP="00EB236E">
      <w:pPr>
        <w:pStyle w:val="NoSpacing"/>
        <w:ind w:firstLine="284"/>
      </w:pPr>
      <w:r>
        <w:rPr>
          <w:noProof/>
        </w:rPr>
        <w:pict>
          <v:shape id="_x0000_s1042" type="#_x0000_t75" style="position:absolute;left:0;text-align:left;margin-left:79pt;margin-top:9.45pt;width:100.1pt;height:52.1pt;z-index:-251251712;mso-position-horizontal-relative:text;mso-position-vertical-relative:text" wrapcoords="-162 -313 -162 21600 21762 21600 21762 -313 -162 -313" stroked="t" strokecolor="black [3213]">
            <v:imagedata r:id="rId57" o:title=""/>
            <w10:wrap type="tight"/>
          </v:shape>
          <o:OLEObject Type="Embed" ProgID="Equation.DSMT4" ShapeID="_x0000_s1042" DrawAspect="Content" ObjectID="_1497166539" r:id="rId58"/>
        </w:pict>
      </w:r>
    </w:p>
    <w:p w:rsidR="00EB236E" w:rsidRPr="00F52E96" w:rsidRDefault="00EB236E" w:rsidP="00EB236E">
      <w:pPr>
        <w:pStyle w:val="NoSpacing"/>
        <w:ind w:firstLine="284"/>
      </w:pPr>
    </w:p>
    <w:p w:rsidR="00EB236E" w:rsidRPr="00F52E96" w:rsidRDefault="00EB236E" w:rsidP="00EB236E">
      <w:pPr>
        <w:pStyle w:val="NoSpacing"/>
        <w:ind w:firstLine="284"/>
      </w:pPr>
    </w:p>
    <w:p w:rsidR="00EB236E" w:rsidRPr="00F52E96" w:rsidRDefault="00EB236E" w:rsidP="00EB236E">
      <w:pPr>
        <w:pStyle w:val="NoSpacing"/>
        <w:rPr>
          <w:b/>
        </w:rPr>
      </w:pPr>
    </w:p>
    <w:p w:rsidR="00EB236E" w:rsidRPr="00F52E96" w:rsidRDefault="00EB236E" w:rsidP="00EB236E">
      <w:pPr>
        <w:pStyle w:val="NoSpacing"/>
        <w:rPr>
          <w:b/>
        </w:rPr>
      </w:pPr>
    </w:p>
    <w:p w:rsidR="00EB236E" w:rsidRPr="00F52E96" w:rsidRDefault="00EB236E" w:rsidP="00EB236E">
      <w:proofErr w:type="gramStart"/>
      <w:r w:rsidRPr="00F52E96">
        <w:t>( Use</w:t>
      </w:r>
      <w:proofErr w:type="gramEnd"/>
      <w:r w:rsidRPr="00F52E96">
        <w:t>:</w:t>
      </w:r>
      <w:r w:rsidRPr="00F52E96">
        <w:tab/>
        <w:t>h = 6.626x10</w:t>
      </w:r>
      <w:r w:rsidRPr="00F52E96">
        <w:rPr>
          <w:vertAlign w:val="superscript"/>
        </w:rPr>
        <w:t>-34</w:t>
      </w:r>
      <w:r w:rsidRPr="00F52E96">
        <w:t xml:space="preserve"> J∙s, </w:t>
      </w:r>
      <w:r w:rsidRPr="00F52E96">
        <w:tab/>
        <w:t>m = 9.11x10</w:t>
      </w:r>
      <w:r w:rsidRPr="00F52E96">
        <w:rPr>
          <w:vertAlign w:val="superscript"/>
        </w:rPr>
        <w:t>-31</w:t>
      </w:r>
      <w:r w:rsidRPr="00F52E96">
        <w:t xml:space="preserve"> kg, </w:t>
      </w:r>
      <w:r w:rsidRPr="00F52E96">
        <w:tab/>
      </w:r>
      <w:r w:rsidRPr="00F52E96">
        <w:rPr>
          <w:i/>
        </w:rPr>
        <w:t>e</w:t>
      </w:r>
      <w:r w:rsidRPr="00F52E96">
        <w:t xml:space="preserve"> = 1.6x10</w:t>
      </w:r>
      <w:r w:rsidRPr="00F52E96">
        <w:rPr>
          <w:vertAlign w:val="superscript"/>
        </w:rPr>
        <w:t>-19</w:t>
      </w:r>
      <w:r w:rsidRPr="00F52E96">
        <w:t xml:space="preserve"> C)</w:t>
      </w:r>
    </w:p>
    <w:p w:rsidR="00EB236E" w:rsidRDefault="00EB236E" w:rsidP="00EB236E">
      <w:pPr>
        <w:pStyle w:val="NoSpacing"/>
        <w:rPr>
          <w:b/>
          <w:sz w:val="24"/>
          <w:szCs w:val="24"/>
        </w:rPr>
      </w:pPr>
      <w:r>
        <w:rPr>
          <w:b/>
          <w:sz w:val="24"/>
          <w:szCs w:val="24"/>
        </w:rPr>
        <w:lastRenderedPageBreak/>
        <w:t>Observations</w:t>
      </w:r>
    </w:p>
    <w:p w:rsidR="00EB236E" w:rsidRDefault="00EB236E" w:rsidP="00EB236E">
      <w:pPr>
        <w:pStyle w:val="NoSpacing"/>
        <w:rPr>
          <w:b/>
          <w:sz w:val="24"/>
          <w:szCs w:val="24"/>
        </w:rPr>
      </w:pPr>
    </w:p>
    <w:tbl>
      <w:tblPr>
        <w:tblStyle w:val="TableGrid"/>
        <w:tblW w:w="0" w:type="auto"/>
        <w:tblInd w:w="568" w:type="dxa"/>
        <w:tblLook w:val="04A0" w:firstRow="1" w:lastRow="0" w:firstColumn="1" w:lastColumn="0" w:noHBand="0" w:noVBand="1"/>
      </w:tblPr>
      <w:tblGrid>
        <w:gridCol w:w="2733"/>
        <w:gridCol w:w="2702"/>
        <w:gridCol w:w="2848"/>
      </w:tblGrid>
      <w:tr w:rsidR="00EB236E" w:rsidTr="004D46E6">
        <w:tc>
          <w:tcPr>
            <w:tcW w:w="2733" w:type="dxa"/>
          </w:tcPr>
          <w:p w:rsidR="00EB236E" w:rsidRDefault="00EB236E" w:rsidP="004D46E6">
            <w:pPr>
              <w:pStyle w:val="NoSpacing"/>
              <w:jc w:val="center"/>
              <w:rPr>
                <w:sz w:val="24"/>
                <w:szCs w:val="24"/>
              </w:rPr>
            </w:pPr>
            <w:r>
              <w:rPr>
                <w:sz w:val="24"/>
                <w:szCs w:val="24"/>
              </w:rPr>
              <w:t xml:space="preserve">Potential Difference </w:t>
            </w:r>
          </w:p>
          <w:p w:rsidR="00EB236E" w:rsidRDefault="00EB236E" w:rsidP="004D46E6">
            <w:pPr>
              <w:pStyle w:val="NoSpacing"/>
              <w:jc w:val="center"/>
              <w:rPr>
                <w:sz w:val="24"/>
                <w:szCs w:val="24"/>
              </w:rPr>
            </w:pPr>
            <w:r>
              <w:rPr>
                <w:sz w:val="24"/>
                <w:szCs w:val="24"/>
              </w:rPr>
              <w:t>(V)</w:t>
            </w:r>
          </w:p>
        </w:tc>
        <w:tc>
          <w:tcPr>
            <w:tcW w:w="2702" w:type="dxa"/>
          </w:tcPr>
          <w:p w:rsidR="00EB236E" w:rsidRDefault="00EB236E" w:rsidP="004D46E6">
            <w:pPr>
              <w:pStyle w:val="NoSpacing"/>
              <w:jc w:val="center"/>
              <w:rPr>
                <w:sz w:val="24"/>
                <w:szCs w:val="24"/>
              </w:rPr>
            </w:pPr>
            <w:r>
              <w:rPr>
                <w:sz w:val="24"/>
                <w:szCs w:val="24"/>
              </w:rPr>
              <w:t>Radius of Inner Ring (cm)</w:t>
            </w:r>
          </w:p>
        </w:tc>
        <w:tc>
          <w:tcPr>
            <w:tcW w:w="2848" w:type="dxa"/>
          </w:tcPr>
          <w:p w:rsidR="00EB236E" w:rsidRDefault="00EB236E" w:rsidP="004D46E6">
            <w:pPr>
              <w:pStyle w:val="NoSpacing"/>
              <w:jc w:val="center"/>
              <w:rPr>
                <w:sz w:val="24"/>
                <w:szCs w:val="24"/>
              </w:rPr>
            </w:pPr>
            <w:r>
              <w:rPr>
                <w:sz w:val="24"/>
                <w:szCs w:val="24"/>
              </w:rPr>
              <w:t>Radius of Outer Ring (cm)</w:t>
            </w:r>
          </w:p>
        </w:tc>
      </w:tr>
      <w:tr w:rsidR="00EB236E" w:rsidRPr="00115E59" w:rsidTr="004D46E6">
        <w:tc>
          <w:tcPr>
            <w:tcW w:w="2733" w:type="dxa"/>
          </w:tcPr>
          <w:p w:rsidR="00EB236E" w:rsidRPr="00815B28" w:rsidRDefault="00EB236E" w:rsidP="004D46E6">
            <w:pPr>
              <w:pStyle w:val="NoSpacing"/>
              <w:rPr>
                <w:sz w:val="48"/>
                <w:szCs w:val="48"/>
              </w:rPr>
            </w:pPr>
          </w:p>
        </w:tc>
        <w:tc>
          <w:tcPr>
            <w:tcW w:w="2702" w:type="dxa"/>
          </w:tcPr>
          <w:p w:rsidR="00EB236E" w:rsidRPr="00815B28" w:rsidRDefault="00EB236E" w:rsidP="004D46E6">
            <w:pPr>
              <w:pStyle w:val="NoSpacing"/>
              <w:rPr>
                <w:sz w:val="48"/>
                <w:szCs w:val="48"/>
              </w:rPr>
            </w:pPr>
          </w:p>
        </w:tc>
        <w:tc>
          <w:tcPr>
            <w:tcW w:w="2848" w:type="dxa"/>
          </w:tcPr>
          <w:p w:rsidR="00EB236E" w:rsidRPr="00815B28" w:rsidRDefault="00EB236E" w:rsidP="004D46E6">
            <w:pPr>
              <w:pStyle w:val="NoSpacing"/>
              <w:rPr>
                <w:sz w:val="48"/>
                <w:szCs w:val="48"/>
              </w:rPr>
            </w:pPr>
          </w:p>
        </w:tc>
      </w:tr>
    </w:tbl>
    <w:p w:rsidR="00EB236E" w:rsidRPr="00480547" w:rsidRDefault="00EB236E" w:rsidP="00EB236E">
      <w:pPr>
        <w:pStyle w:val="NoSpacing"/>
        <w:rPr>
          <w:sz w:val="24"/>
          <w:szCs w:val="24"/>
        </w:rPr>
      </w:pPr>
    </w:p>
    <w:p w:rsidR="00EB236E" w:rsidRPr="00715C10" w:rsidRDefault="00EB236E" w:rsidP="00EB236E">
      <w:pPr>
        <w:pStyle w:val="NoSpacing"/>
        <w:rPr>
          <w:b/>
          <w:sz w:val="24"/>
          <w:szCs w:val="24"/>
        </w:rPr>
      </w:pPr>
      <w:r w:rsidRPr="00715C10">
        <w:rPr>
          <w:b/>
          <w:sz w:val="24"/>
          <w:szCs w:val="24"/>
        </w:rPr>
        <w:t>Analysis</w:t>
      </w:r>
      <w:r>
        <w:rPr>
          <w:b/>
          <w:sz w:val="24"/>
          <w:szCs w:val="24"/>
        </w:rPr>
        <w:t xml:space="preserve"> &amp; Discussion </w:t>
      </w:r>
    </w:p>
    <w:p w:rsidR="00EB236E" w:rsidRPr="00E65E73" w:rsidRDefault="00EB236E" w:rsidP="00EB236E">
      <w:pPr>
        <w:pStyle w:val="NoSpacing"/>
      </w:pPr>
      <w:r w:rsidRPr="00E65E73">
        <w:t>1.</w:t>
      </w:r>
      <w:r w:rsidRPr="00E65E73">
        <w:tab/>
        <w:t>Determine the wavelength of the electrons.</w:t>
      </w: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r>
        <w:rPr>
          <w:noProof/>
          <w:lang w:val="en-CA" w:eastAsia="en-CA" w:bidi="ar-SA"/>
        </w:rPr>
        <w:drawing>
          <wp:anchor distT="0" distB="0" distL="114300" distR="114300" simplePos="0" relativeHeight="252058624" behindDoc="1" locked="0" layoutInCell="1" allowOverlap="1" wp14:anchorId="3FC136F5" wp14:editId="72663C67">
            <wp:simplePos x="0" y="0"/>
            <wp:positionH relativeFrom="column">
              <wp:posOffset>5162550</wp:posOffset>
            </wp:positionH>
            <wp:positionV relativeFrom="paragraph">
              <wp:posOffset>62865</wp:posOffset>
            </wp:positionV>
            <wp:extent cx="1269365" cy="1057275"/>
            <wp:effectExtent l="19050" t="0" r="6985" b="0"/>
            <wp:wrapTight wrapText="bothSides">
              <wp:wrapPolygon edited="0">
                <wp:start x="-324" y="0"/>
                <wp:lineTo x="-324" y="21405"/>
                <wp:lineTo x="21719" y="21405"/>
                <wp:lineTo x="21719" y="0"/>
                <wp:lineTo x="-324"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cstate="print"/>
                    <a:srcRect/>
                    <a:stretch>
                      <a:fillRect/>
                    </a:stretch>
                  </pic:blipFill>
                  <pic:spPr bwMode="auto">
                    <a:xfrm>
                      <a:off x="0" y="0"/>
                      <a:ext cx="1269365" cy="1057275"/>
                    </a:xfrm>
                    <a:prstGeom prst="rect">
                      <a:avLst/>
                    </a:prstGeom>
                    <a:noFill/>
                    <a:ln w="9525">
                      <a:noFill/>
                      <a:miter lim="800000"/>
                      <a:headEnd/>
                      <a:tailEnd/>
                    </a:ln>
                  </pic:spPr>
                </pic:pic>
              </a:graphicData>
            </a:graphic>
          </wp:anchor>
        </w:drawing>
      </w:r>
      <w:r>
        <w:t>2.</w:t>
      </w:r>
      <w:r w:rsidRPr="005F2A1E">
        <w:t xml:space="preserve"> </w:t>
      </w:r>
      <w:r>
        <w:tab/>
      </w:r>
      <w:r w:rsidRPr="00E65E73">
        <w:t>Why are there two first order maxima diffraction rings produced?</w:t>
      </w:r>
    </w:p>
    <w:p w:rsidR="00EB236E" w:rsidRPr="00E65E73" w:rsidRDefault="00EB236E" w:rsidP="00EB236E">
      <w:pPr>
        <w:pStyle w:val="NoSpacing"/>
      </w:pPr>
      <w:r w:rsidRPr="00E65E73">
        <w:tab/>
        <w:t>[HINT: Look at the picture of the graphite lattice on the right]</w:t>
      </w:r>
    </w:p>
    <w:p w:rsidR="00EB236E" w:rsidRPr="00E65E73" w:rsidRDefault="00EB236E" w:rsidP="00EB236E">
      <w:pPr>
        <w:pStyle w:val="NoSpacing"/>
      </w:pPr>
    </w:p>
    <w:p w:rsidR="00EB236E" w:rsidRPr="00E65E73"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Default="00EB236E" w:rsidP="00EB236E">
      <w:pPr>
        <w:pStyle w:val="NoSpacing"/>
      </w:pPr>
    </w:p>
    <w:p w:rsidR="00EB236E" w:rsidRPr="00E65E73" w:rsidRDefault="00EB236E" w:rsidP="00EB236E">
      <w:pPr>
        <w:pStyle w:val="NoSpacing"/>
      </w:pPr>
      <w:r>
        <w:t>3</w:t>
      </w:r>
      <w:r w:rsidRPr="00E65E73">
        <w:t>.</w:t>
      </w:r>
      <w:r w:rsidRPr="00E65E73">
        <w:tab/>
        <w:t xml:space="preserve">Determine the atomic spacing for carbon using m=1 for </w:t>
      </w:r>
      <w:r w:rsidRPr="00E65E73">
        <w:rPr>
          <w:u w:val="single"/>
        </w:rPr>
        <w:t>both</w:t>
      </w:r>
      <w:r w:rsidRPr="00E65E73">
        <w:t xml:space="preserve"> rings.</w:t>
      </w: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pPr>
    </w:p>
    <w:p w:rsidR="00EB236E" w:rsidRPr="00E65E73" w:rsidRDefault="00EB236E" w:rsidP="00EB236E">
      <w:pPr>
        <w:pStyle w:val="NoSpacing"/>
        <w:rPr>
          <w:i/>
        </w:rPr>
      </w:pPr>
      <w:r w:rsidRPr="00E65E73">
        <w:br w:type="page"/>
      </w:r>
    </w:p>
    <w:p w:rsidR="00E43049" w:rsidRDefault="00E43049" w:rsidP="001B3DAA">
      <w:pPr>
        <w:pStyle w:val="NoSpacing"/>
        <w:rPr>
          <w:rFonts w:asciiTheme="minorHAnsi" w:hAnsiTheme="minorHAnsi" w:cstheme="minorHAnsi"/>
          <w:sz w:val="28"/>
          <w:szCs w:val="28"/>
        </w:rPr>
      </w:pPr>
    </w:p>
    <w:p w:rsidR="001B3DAA" w:rsidRPr="005C43ED" w:rsidRDefault="00DA2B4A" w:rsidP="001B3DAA">
      <w:pPr>
        <w:pStyle w:val="NoSpacing"/>
      </w:pPr>
      <w:r>
        <w:rPr>
          <w:rFonts w:asciiTheme="minorHAnsi" w:hAnsiTheme="minorHAnsi" w:cstheme="minorHAnsi"/>
          <w:sz w:val="28"/>
          <w:szCs w:val="28"/>
        </w:rPr>
        <w:t xml:space="preserve"> </w:t>
      </w:r>
      <w:r w:rsidR="001B3DAA">
        <w:rPr>
          <w:noProof/>
          <w:lang w:val="en-CA" w:eastAsia="en-CA" w:bidi="ar-SA"/>
        </w:rPr>
        <w:drawing>
          <wp:anchor distT="0" distB="0" distL="114300" distR="114300" simplePos="0" relativeHeight="252034048" behindDoc="1" locked="0" layoutInCell="1" allowOverlap="1" wp14:anchorId="1B448F16" wp14:editId="3031F6D1">
            <wp:simplePos x="0" y="0"/>
            <wp:positionH relativeFrom="column">
              <wp:posOffset>4370070</wp:posOffset>
            </wp:positionH>
            <wp:positionV relativeFrom="paragraph">
              <wp:posOffset>-542925</wp:posOffset>
            </wp:positionV>
            <wp:extent cx="1638300" cy="1133475"/>
            <wp:effectExtent l="0" t="0" r="0" b="9525"/>
            <wp:wrapTight wrapText="bothSides">
              <wp:wrapPolygon edited="0">
                <wp:start x="0" y="0"/>
                <wp:lineTo x="0" y="21418"/>
                <wp:lineTo x="21349" y="21418"/>
                <wp:lineTo x="21349" y="0"/>
                <wp:lineTo x="0" y="0"/>
              </wp:wrapPolygon>
            </wp:wrapTight>
            <wp:docPr id="27" name="Picture 27" descr="http://media.screened.com/uploads/0/9072/323275-yoda_hol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screened.com/uploads/0/9072/323275-yoda_hologram.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8985"/>
                    <a:stretch/>
                  </pic:blipFill>
                  <pic:spPr bwMode="auto">
                    <a:xfrm>
                      <a:off x="0" y="0"/>
                      <a:ext cx="1638300"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3DAA">
        <w:rPr>
          <w:b/>
          <w:i/>
          <w:noProof/>
          <w:color w:val="31849B" w:themeColor="accent5" w:themeShade="BF"/>
          <w:sz w:val="36"/>
          <w:szCs w:val="36"/>
          <w:lang w:val="en-CA" w:eastAsia="en-CA" w:bidi="ar-SA"/>
        </w:rPr>
        <w:drawing>
          <wp:anchor distT="0" distB="0" distL="114300" distR="114300" simplePos="0" relativeHeight="252030976" behindDoc="1" locked="0" layoutInCell="1" allowOverlap="1" wp14:anchorId="07D66FC5" wp14:editId="488A82C0">
            <wp:simplePos x="0" y="0"/>
            <wp:positionH relativeFrom="column">
              <wp:posOffset>2540</wp:posOffset>
            </wp:positionH>
            <wp:positionV relativeFrom="paragraph">
              <wp:posOffset>-12065</wp:posOffset>
            </wp:positionV>
            <wp:extent cx="645795" cy="790575"/>
            <wp:effectExtent l="19050" t="0" r="1905" b="0"/>
            <wp:wrapTight wrapText="bothSides">
              <wp:wrapPolygon edited="0">
                <wp:start x="-637" y="0"/>
                <wp:lineTo x="-637" y="21340"/>
                <wp:lineTo x="21664" y="21340"/>
                <wp:lineTo x="21664" y="0"/>
                <wp:lineTo x="-637" y="0"/>
              </wp:wrapPolygon>
            </wp:wrapTight>
            <wp:docPr id="28" name="Picture 2" descr="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logo"/>
                    <pic:cNvPicPr>
                      <a:picLocks noChangeAspect="1" noChangeArrowheads="1"/>
                    </pic:cNvPicPr>
                  </pic:nvPicPr>
                  <pic:blipFill>
                    <a:blip r:embed="rId9" cstate="print"/>
                    <a:srcRect/>
                    <a:stretch>
                      <a:fillRect/>
                    </a:stretch>
                  </pic:blipFill>
                  <pic:spPr bwMode="auto">
                    <a:xfrm>
                      <a:off x="0" y="0"/>
                      <a:ext cx="645795" cy="790575"/>
                    </a:xfrm>
                    <a:prstGeom prst="rect">
                      <a:avLst/>
                    </a:prstGeom>
                    <a:noFill/>
                    <a:ln w="9525">
                      <a:noFill/>
                      <a:miter lim="800000"/>
                      <a:headEnd/>
                      <a:tailEnd/>
                    </a:ln>
                  </pic:spPr>
                </pic:pic>
              </a:graphicData>
            </a:graphic>
          </wp:anchor>
        </w:drawing>
      </w:r>
      <w:r w:rsidR="001B3DAA">
        <w:rPr>
          <w:b/>
          <w:i/>
          <w:color w:val="31849B" w:themeColor="accent5" w:themeShade="BF"/>
          <w:sz w:val="36"/>
          <w:szCs w:val="36"/>
        </w:rPr>
        <w:t>ISSY</w:t>
      </w:r>
      <w:r w:rsidR="001B3DAA" w:rsidRPr="005C43ED">
        <w:rPr>
          <w:b/>
          <w:i/>
          <w:color w:val="31849B" w:themeColor="accent5" w:themeShade="BF"/>
          <w:sz w:val="36"/>
          <w:szCs w:val="36"/>
        </w:rPr>
        <w:t>P</w:t>
      </w:r>
      <w:r w:rsidR="001B3DAA" w:rsidRPr="005C43ED">
        <w:t xml:space="preserve"> </w:t>
      </w:r>
      <w:r w:rsidR="001B3DAA">
        <w:rPr>
          <w:sz w:val="36"/>
          <w:szCs w:val="36"/>
        </w:rPr>
        <w:t>FUN WITH PHYSICS</w:t>
      </w:r>
      <w:r w:rsidR="001B3DAA" w:rsidRPr="005C43ED">
        <w:rPr>
          <w:sz w:val="36"/>
          <w:szCs w:val="36"/>
        </w:rPr>
        <w:t xml:space="preserve"> #</w:t>
      </w:r>
      <w:r w:rsidR="003D06F6">
        <w:rPr>
          <w:sz w:val="36"/>
          <w:szCs w:val="36"/>
        </w:rPr>
        <w:t>9</w:t>
      </w:r>
      <w:r w:rsidR="001B3DAA" w:rsidRPr="00A317A5">
        <w:rPr>
          <w:noProof/>
          <w:lang w:bidi="ar-SA"/>
        </w:rPr>
        <w:t xml:space="preserve"> </w:t>
      </w:r>
    </w:p>
    <w:p w:rsidR="001B3DAA" w:rsidRPr="005C43ED" w:rsidRDefault="001B3DAA" w:rsidP="001B3DAA">
      <w:pPr>
        <w:rPr>
          <w:sz w:val="36"/>
          <w:szCs w:val="36"/>
        </w:rPr>
      </w:pPr>
      <w:r>
        <w:rPr>
          <w:noProof/>
          <w:lang w:val="en-CA" w:eastAsia="en-CA" w:bidi="ar-SA"/>
        </w:rPr>
        <mc:AlternateContent>
          <mc:Choice Requires="wps">
            <w:drawing>
              <wp:anchor distT="4294967295" distB="4294967295" distL="114300" distR="114300" simplePos="0" relativeHeight="252032000" behindDoc="0" locked="0" layoutInCell="1" allowOverlap="1" wp14:anchorId="04C6E3B5" wp14:editId="5D1A5611">
                <wp:simplePos x="0" y="0"/>
                <wp:positionH relativeFrom="column">
                  <wp:posOffset>38100</wp:posOffset>
                </wp:positionH>
                <wp:positionV relativeFrom="paragraph">
                  <wp:posOffset>377824</wp:posOffset>
                </wp:positionV>
                <wp:extent cx="5204460" cy="0"/>
                <wp:effectExtent l="0" t="0" r="15240" b="19050"/>
                <wp:wrapNone/>
                <wp:docPr id="2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4460"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pt;margin-top:29.75pt;width:409.8pt;height:0;z-index:252032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" strokecolor="#31849b [2408]" strokeweight="1pt"/>
            </w:pict>
          </mc:Fallback>
        </mc:AlternateContent>
      </w:r>
      <w:r>
        <w:rPr>
          <w:sz w:val="36"/>
          <w:szCs w:val="36"/>
        </w:rPr>
        <w:t>Holography</w:t>
      </w:r>
    </w:p>
    <w:p w:rsidR="001B3DAA" w:rsidRDefault="001B3DAA" w:rsidP="001B3DAA">
      <w:pPr>
        <w:pStyle w:val="NoSpacing"/>
      </w:pPr>
    </w:p>
    <w:p w:rsidR="001B3DAA" w:rsidRDefault="001B3DAA" w:rsidP="001B3DAA">
      <w:pPr>
        <w:pStyle w:val="NoSpacing"/>
      </w:pPr>
    </w:p>
    <w:p w:rsidR="001B3DAA" w:rsidRDefault="001B3DAA" w:rsidP="001B3DAA">
      <w:pPr>
        <w:pStyle w:val="NoSpacing"/>
        <w:rPr>
          <w:rFonts w:asciiTheme="minorHAnsi" w:hAnsiTheme="minorHAnsi" w:cstheme="minorHAnsi"/>
          <w:sz w:val="28"/>
          <w:szCs w:val="28"/>
        </w:rPr>
      </w:pPr>
      <w:r>
        <w:rPr>
          <w:noProof/>
          <w:lang w:val="en-CA" w:eastAsia="en-CA" w:bidi="ar-SA"/>
        </w:rPr>
        <w:drawing>
          <wp:anchor distT="0" distB="0" distL="114300" distR="114300" simplePos="0" relativeHeight="252035072" behindDoc="1" locked="0" layoutInCell="1" allowOverlap="1" wp14:anchorId="5664B6AC" wp14:editId="70C0BEEC">
            <wp:simplePos x="0" y="0"/>
            <wp:positionH relativeFrom="column">
              <wp:posOffset>3810</wp:posOffset>
            </wp:positionH>
            <wp:positionV relativeFrom="paragraph">
              <wp:posOffset>1183640</wp:posOffset>
            </wp:positionV>
            <wp:extent cx="6041390" cy="3505200"/>
            <wp:effectExtent l="0" t="0" r="0" b="0"/>
            <wp:wrapTight wrapText="bothSides">
              <wp:wrapPolygon edited="0">
                <wp:start x="0" y="0"/>
                <wp:lineTo x="0" y="21483"/>
                <wp:lineTo x="21523" y="21483"/>
                <wp:lineTo x="21523" y="0"/>
                <wp:lineTo x="0" y="0"/>
              </wp:wrapPolygon>
            </wp:wrapTight>
            <wp:docPr id="29" name="Picture 29" descr="http://upload.wikimedia.org/wikipedia/commons/3/34/Holography-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3/34/Holography-reco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139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0103">
        <w:rPr>
          <w:rFonts w:asciiTheme="minorHAnsi" w:hAnsiTheme="minorHAnsi" w:cstheme="minorHAnsi"/>
          <w:sz w:val="28"/>
          <w:szCs w:val="28"/>
        </w:rPr>
        <w:t>A hologram is a photogr</w:t>
      </w:r>
      <w:r>
        <w:rPr>
          <w:rFonts w:asciiTheme="minorHAnsi" w:hAnsiTheme="minorHAnsi" w:cstheme="minorHAnsi"/>
          <w:sz w:val="28"/>
          <w:szCs w:val="28"/>
        </w:rPr>
        <w:t xml:space="preserve">aph </w:t>
      </w:r>
      <w:r w:rsidRPr="004826A6">
        <w:rPr>
          <w:rFonts w:asciiTheme="minorHAnsi" w:hAnsiTheme="minorHAnsi" w:cstheme="minorHAnsi"/>
          <w:sz w:val="28"/>
          <w:szCs w:val="28"/>
        </w:rPr>
        <w:t>of an interference pattern created using two parts of a split laser beam</w:t>
      </w:r>
      <w:r>
        <w:rPr>
          <w:rFonts w:asciiTheme="minorHAnsi" w:hAnsiTheme="minorHAnsi" w:cstheme="minorHAnsi"/>
          <w:sz w:val="28"/>
          <w:szCs w:val="28"/>
        </w:rPr>
        <w:t>. One beam reflects off the object before striking the film. The other beam travels directly to the film where it acts as a reference beam that interferes with the reflected object beam (see diagram).</w:t>
      </w:r>
    </w:p>
    <w:p w:rsidR="001B3DAA" w:rsidRDefault="001B3DAA" w:rsidP="001B3DAA">
      <w:pPr>
        <w:pStyle w:val="NoSpacing"/>
        <w:rPr>
          <w:rFonts w:asciiTheme="minorHAnsi" w:hAnsiTheme="minorHAnsi" w:cstheme="minorHAnsi"/>
          <w:sz w:val="28"/>
          <w:szCs w:val="28"/>
        </w:rPr>
      </w:pPr>
    </w:p>
    <w:p w:rsidR="001B3DAA" w:rsidRDefault="001B3DAA" w:rsidP="001B3DAA">
      <w:pPr>
        <w:pStyle w:val="NoSpacing"/>
        <w:rPr>
          <w:rFonts w:asciiTheme="minorHAnsi" w:hAnsiTheme="minorHAnsi" w:cstheme="minorHAnsi"/>
          <w:sz w:val="28"/>
          <w:szCs w:val="28"/>
        </w:rPr>
      </w:pPr>
      <w:r w:rsidRPr="005A0103">
        <w:rPr>
          <w:rFonts w:asciiTheme="minorHAnsi" w:hAnsiTheme="minorHAnsi" w:cstheme="minorHAnsi"/>
          <w:sz w:val="28"/>
          <w:szCs w:val="28"/>
        </w:rPr>
        <w:t xml:space="preserve">Holograms are 2-dimensional </w:t>
      </w:r>
      <w:r>
        <w:rPr>
          <w:rFonts w:asciiTheme="minorHAnsi" w:hAnsiTheme="minorHAnsi" w:cstheme="minorHAnsi"/>
          <w:sz w:val="28"/>
          <w:szCs w:val="28"/>
        </w:rPr>
        <w:t>interference patterns</w:t>
      </w:r>
      <w:r w:rsidRPr="005A0103">
        <w:rPr>
          <w:rFonts w:asciiTheme="minorHAnsi" w:hAnsiTheme="minorHAnsi" w:cstheme="minorHAnsi"/>
          <w:sz w:val="28"/>
          <w:szCs w:val="28"/>
        </w:rPr>
        <w:t xml:space="preserve"> that contain 3-dimensional information. </w:t>
      </w:r>
      <w:r>
        <w:rPr>
          <w:rFonts w:asciiTheme="minorHAnsi" w:hAnsiTheme="minorHAnsi" w:cstheme="minorHAnsi"/>
          <w:sz w:val="28"/>
          <w:szCs w:val="28"/>
        </w:rPr>
        <w:t>This information can be layered in such a way that holograms can contain huge amounts of data.</w:t>
      </w:r>
    </w:p>
    <w:p w:rsidR="001B3DAA" w:rsidRPr="005A0103" w:rsidRDefault="001B3DAA" w:rsidP="001B3DAA">
      <w:pPr>
        <w:pStyle w:val="NoSpacing"/>
        <w:rPr>
          <w:rFonts w:asciiTheme="minorHAnsi" w:hAnsiTheme="minorHAnsi" w:cstheme="minorHAnsi"/>
          <w:sz w:val="28"/>
          <w:szCs w:val="28"/>
        </w:rPr>
      </w:pPr>
      <w:r w:rsidRPr="005A0103">
        <w:rPr>
          <w:rFonts w:asciiTheme="minorHAnsi" w:hAnsiTheme="minorHAnsi" w:cstheme="minorHAnsi"/>
          <w:sz w:val="28"/>
          <w:szCs w:val="28"/>
        </w:rPr>
        <w:t xml:space="preserve"> </w:t>
      </w:r>
    </w:p>
    <w:p w:rsidR="001B3DAA" w:rsidRPr="005A0103" w:rsidRDefault="001B3DAA" w:rsidP="001B3DAA">
      <w:pPr>
        <w:pStyle w:val="NoSpacing"/>
        <w:rPr>
          <w:rFonts w:asciiTheme="minorHAnsi" w:hAnsiTheme="minorHAnsi" w:cstheme="minorHAnsi"/>
          <w:sz w:val="28"/>
          <w:szCs w:val="28"/>
        </w:rPr>
      </w:pPr>
      <w:r w:rsidRPr="005A0103">
        <w:rPr>
          <w:rFonts w:asciiTheme="minorHAnsi" w:hAnsiTheme="minorHAnsi" w:cstheme="minorHAnsi"/>
          <w:sz w:val="28"/>
          <w:szCs w:val="28"/>
        </w:rPr>
        <w:t>Not only are holograms cool to look at—they also provide us with a very powerful analogy for understanding the universe!</w:t>
      </w:r>
    </w:p>
    <w:p w:rsidR="001B3DAA" w:rsidRDefault="001B3DAA" w:rsidP="001B3DAA">
      <w:pPr>
        <w:rPr>
          <w:rFonts w:asciiTheme="minorHAnsi" w:hAnsiTheme="minorHAnsi" w:cstheme="minorHAnsi"/>
          <w:sz w:val="28"/>
          <w:szCs w:val="28"/>
        </w:rPr>
      </w:pPr>
    </w:p>
    <w:p w:rsidR="009004B4" w:rsidRDefault="009004B4">
      <w:pPr>
        <w:rPr>
          <w:sz w:val="28"/>
          <w:szCs w:val="28"/>
          <w:u w:val="single"/>
        </w:rPr>
      </w:pPr>
    </w:p>
    <w:sectPr w:rsidR="009004B4" w:rsidSect="009645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6E6" w:rsidRPr="000A5034" w:rsidRDefault="004D46E6" w:rsidP="000A5034">
      <w:pPr>
        <w:pStyle w:val="Heading2"/>
        <w:rPr>
          <w:b/>
          <w:caps/>
          <w:sz w:val="16"/>
          <w:szCs w:val="24"/>
        </w:rPr>
      </w:pPr>
      <w:r>
        <w:separator/>
      </w:r>
    </w:p>
  </w:endnote>
  <w:endnote w:type="continuationSeparator" w:id="0">
    <w:p w:rsidR="004D46E6" w:rsidRPr="000A5034" w:rsidRDefault="004D46E6" w:rsidP="000A5034">
      <w:pPr>
        <w:pStyle w:val="Heading2"/>
        <w:rPr>
          <w:b/>
          <w:caps/>
          <w:sz w:val="16"/>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6E6" w:rsidRPr="000A5034" w:rsidRDefault="004D46E6" w:rsidP="000A5034">
      <w:pPr>
        <w:pStyle w:val="Heading2"/>
        <w:rPr>
          <w:b/>
          <w:caps/>
          <w:sz w:val="16"/>
          <w:szCs w:val="24"/>
        </w:rPr>
      </w:pPr>
      <w:r>
        <w:separator/>
      </w:r>
    </w:p>
  </w:footnote>
  <w:footnote w:type="continuationSeparator" w:id="0">
    <w:p w:rsidR="004D46E6" w:rsidRPr="000A5034" w:rsidRDefault="004D46E6" w:rsidP="000A5034">
      <w:pPr>
        <w:pStyle w:val="Heading2"/>
        <w:rPr>
          <w:b/>
          <w:caps/>
          <w:sz w:val="16"/>
          <w:szCs w:val="24"/>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FE22B0"/>
    <w:lvl w:ilvl="0">
      <w:start w:val="1"/>
      <w:numFmt w:val="decimal"/>
      <w:lvlText w:val="%1."/>
      <w:lvlJc w:val="left"/>
      <w:pPr>
        <w:tabs>
          <w:tab w:val="num" w:pos="1800"/>
        </w:tabs>
        <w:ind w:left="1800" w:hanging="360"/>
      </w:pPr>
    </w:lvl>
  </w:abstractNum>
  <w:abstractNum w:abstractNumId="1">
    <w:nsid w:val="FFFFFF7D"/>
    <w:multiLevelType w:val="singleLevel"/>
    <w:tmpl w:val="581C84E8"/>
    <w:lvl w:ilvl="0">
      <w:start w:val="1"/>
      <w:numFmt w:val="decimal"/>
      <w:lvlText w:val="%1."/>
      <w:lvlJc w:val="left"/>
      <w:pPr>
        <w:tabs>
          <w:tab w:val="num" w:pos="1440"/>
        </w:tabs>
        <w:ind w:left="1440" w:hanging="360"/>
      </w:pPr>
    </w:lvl>
  </w:abstractNum>
  <w:abstractNum w:abstractNumId="2">
    <w:nsid w:val="FFFFFF7E"/>
    <w:multiLevelType w:val="singleLevel"/>
    <w:tmpl w:val="A760B910"/>
    <w:lvl w:ilvl="0">
      <w:start w:val="1"/>
      <w:numFmt w:val="decimal"/>
      <w:lvlText w:val="%1."/>
      <w:lvlJc w:val="left"/>
      <w:pPr>
        <w:tabs>
          <w:tab w:val="num" w:pos="1080"/>
        </w:tabs>
        <w:ind w:left="1080" w:hanging="360"/>
      </w:pPr>
    </w:lvl>
  </w:abstractNum>
  <w:abstractNum w:abstractNumId="3">
    <w:nsid w:val="FFFFFF7F"/>
    <w:multiLevelType w:val="singleLevel"/>
    <w:tmpl w:val="B33C8D22"/>
    <w:lvl w:ilvl="0">
      <w:start w:val="1"/>
      <w:numFmt w:val="decimal"/>
      <w:lvlText w:val="%1."/>
      <w:lvlJc w:val="left"/>
      <w:pPr>
        <w:tabs>
          <w:tab w:val="num" w:pos="720"/>
        </w:tabs>
        <w:ind w:left="720" w:hanging="360"/>
      </w:pPr>
    </w:lvl>
  </w:abstractNum>
  <w:abstractNum w:abstractNumId="4">
    <w:nsid w:val="FFFFFF80"/>
    <w:multiLevelType w:val="singleLevel"/>
    <w:tmpl w:val="403E1BE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07456B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97664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14C35C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E54A73E"/>
    <w:lvl w:ilvl="0">
      <w:start w:val="1"/>
      <w:numFmt w:val="decimal"/>
      <w:lvlText w:val="%1."/>
      <w:lvlJc w:val="left"/>
      <w:pPr>
        <w:tabs>
          <w:tab w:val="num" w:pos="360"/>
        </w:tabs>
        <w:ind w:left="360" w:hanging="360"/>
      </w:pPr>
    </w:lvl>
  </w:abstractNum>
  <w:abstractNum w:abstractNumId="9">
    <w:nsid w:val="FFFFFF89"/>
    <w:multiLevelType w:val="singleLevel"/>
    <w:tmpl w:val="55CE38B4"/>
    <w:lvl w:ilvl="0">
      <w:start w:val="1"/>
      <w:numFmt w:val="bullet"/>
      <w:lvlText w:val=""/>
      <w:lvlJc w:val="left"/>
      <w:pPr>
        <w:tabs>
          <w:tab w:val="num" w:pos="360"/>
        </w:tabs>
        <w:ind w:left="360" w:hanging="360"/>
      </w:pPr>
      <w:rPr>
        <w:rFonts w:ascii="Symbol" w:hAnsi="Symbol" w:hint="default"/>
      </w:rPr>
    </w:lvl>
  </w:abstractNum>
  <w:abstractNum w:abstractNumId="10">
    <w:nsid w:val="00F978FE"/>
    <w:multiLevelType w:val="hybridMultilevel"/>
    <w:tmpl w:val="FD9E56A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1902B0A"/>
    <w:multiLevelType w:val="hybridMultilevel"/>
    <w:tmpl w:val="7F4C1AD6"/>
    <w:lvl w:ilvl="0" w:tplc="EE5031A2">
      <w:start w:val="3"/>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12">
    <w:nsid w:val="08794798"/>
    <w:multiLevelType w:val="hybridMultilevel"/>
    <w:tmpl w:val="6F0CB3A8"/>
    <w:lvl w:ilvl="0" w:tplc="21A2CE14">
      <w:start w:val="9"/>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BC4C90"/>
    <w:multiLevelType w:val="hybridMultilevel"/>
    <w:tmpl w:val="0DC81512"/>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4">
    <w:nsid w:val="0A8E2715"/>
    <w:multiLevelType w:val="hybridMultilevel"/>
    <w:tmpl w:val="B276F674"/>
    <w:lvl w:ilvl="0" w:tplc="0409000F">
      <w:start w:val="1"/>
      <w:numFmt w:val="decimal"/>
      <w:lvlText w:val="%1."/>
      <w:lvlJc w:val="left"/>
      <w:pPr>
        <w:ind w:left="720" w:hanging="360"/>
      </w:pPr>
      <w:rPr>
        <w:rFonts w:hint="default"/>
      </w:rPr>
    </w:lvl>
    <w:lvl w:ilvl="1" w:tplc="5F14DC76">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B7E046D"/>
    <w:multiLevelType w:val="hybridMultilevel"/>
    <w:tmpl w:val="6FA694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33D46CB"/>
    <w:multiLevelType w:val="multilevel"/>
    <w:tmpl w:val="3F72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314203"/>
    <w:multiLevelType w:val="hybridMultilevel"/>
    <w:tmpl w:val="6ADE5E7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1A4C0F5C"/>
    <w:multiLevelType w:val="hybridMultilevel"/>
    <w:tmpl w:val="C0EA5C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1E0E44BF"/>
    <w:multiLevelType w:val="hybridMultilevel"/>
    <w:tmpl w:val="0046DA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33118E"/>
    <w:multiLevelType w:val="hybridMultilevel"/>
    <w:tmpl w:val="725A88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26B101C9"/>
    <w:multiLevelType w:val="hybridMultilevel"/>
    <w:tmpl w:val="364C945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DF5240"/>
    <w:multiLevelType w:val="hybridMultilevel"/>
    <w:tmpl w:val="45D20744"/>
    <w:lvl w:ilvl="0" w:tplc="0409000F">
      <w:start w:val="1"/>
      <w:numFmt w:val="decimal"/>
      <w:lvlText w:val="%1."/>
      <w:lvlJc w:val="left"/>
      <w:pPr>
        <w:ind w:left="1582" w:hanging="360"/>
      </w:pPr>
      <w:rPr>
        <w:rFont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3">
    <w:nsid w:val="2E4423ED"/>
    <w:multiLevelType w:val="hybridMultilevel"/>
    <w:tmpl w:val="38301288"/>
    <w:lvl w:ilvl="0" w:tplc="3AB47D72">
      <w:start w:val="1"/>
      <w:numFmt w:val="decimal"/>
      <w:lvlText w:val="%1."/>
      <w:lvlJc w:val="left"/>
      <w:pPr>
        <w:ind w:left="592" w:hanging="45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24">
    <w:nsid w:val="2F547856"/>
    <w:multiLevelType w:val="hybridMultilevel"/>
    <w:tmpl w:val="CE5299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04C0A25"/>
    <w:multiLevelType w:val="hybridMultilevel"/>
    <w:tmpl w:val="A36E20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65E7BA9"/>
    <w:multiLevelType w:val="hybridMultilevel"/>
    <w:tmpl w:val="0D04C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C440E6"/>
    <w:multiLevelType w:val="hybridMultilevel"/>
    <w:tmpl w:val="D2047110"/>
    <w:lvl w:ilvl="0" w:tplc="21A2CE14">
      <w:start w:val="9"/>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EE67AB"/>
    <w:multiLevelType w:val="hybridMultilevel"/>
    <w:tmpl w:val="B4548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CB1171"/>
    <w:multiLevelType w:val="hybridMultilevel"/>
    <w:tmpl w:val="AE5479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5E5B54"/>
    <w:multiLevelType w:val="hybridMultilevel"/>
    <w:tmpl w:val="C70CC4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4CB585E"/>
    <w:multiLevelType w:val="hybridMultilevel"/>
    <w:tmpl w:val="D312D744"/>
    <w:lvl w:ilvl="0" w:tplc="1009000B">
      <w:start w:val="1"/>
      <w:numFmt w:val="bullet"/>
      <w:lvlText w:val=""/>
      <w:lvlJc w:val="left"/>
      <w:pPr>
        <w:ind w:left="644" w:hanging="360"/>
      </w:pPr>
      <w:rPr>
        <w:rFonts w:ascii="Wingdings" w:hAnsi="Wingdings"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32">
    <w:nsid w:val="48B102E0"/>
    <w:multiLevelType w:val="hybridMultilevel"/>
    <w:tmpl w:val="18E8ED70"/>
    <w:lvl w:ilvl="0" w:tplc="21A2CE14">
      <w:start w:val="9"/>
      <w:numFmt w:val="bullet"/>
      <w:lvlText w:val="-"/>
      <w:lvlJc w:val="left"/>
      <w:pPr>
        <w:ind w:left="360" w:hanging="360"/>
      </w:pPr>
      <w:rPr>
        <w:rFonts w:ascii="Calibri" w:eastAsia="Times New Roman"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3AF2D02"/>
    <w:multiLevelType w:val="hybridMultilevel"/>
    <w:tmpl w:val="B8B4517A"/>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4">
    <w:nsid w:val="561703D2"/>
    <w:multiLevelType w:val="hybridMultilevel"/>
    <w:tmpl w:val="9B78B616"/>
    <w:lvl w:ilvl="0" w:tplc="1FCADFDC">
      <w:start w:val="1"/>
      <w:numFmt w:val="bullet"/>
      <w:lvlText w:val=""/>
      <w:lvlJc w:val="left"/>
      <w:pPr>
        <w:tabs>
          <w:tab w:val="num" w:pos="432"/>
        </w:tabs>
        <w:ind w:left="43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82839E2"/>
    <w:multiLevelType w:val="hybridMultilevel"/>
    <w:tmpl w:val="925EC3CA"/>
    <w:lvl w:ilvl="0" w:tplc="8E3286AE">
      <w:start w:val="519"/>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3F5F5F"/>
    <w:multiLevelType w:val="hybridMultilevel"/>
    <w:tmpl w:val="D8721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44E4E41"/>
    <w:multiLevelType w:val="hybridMultilevel"/>
    <w:tmpl w:val="A57865AE"/>
    <w:lvl w:ilvl="0" w:tplc="21A2CE14">
      <w:start w:val="9"/>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D87A21"/>
    <w:multiLevelType w:val="hybridMultilevel"/>
    <w:tmpl w:val="0046DA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FD7854"/>
    <w:multiLevelType w:val="hybridMultilevel"/>
    <w:tmpl w:val="14F43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2742259"/>
    <w:multiLevelType w:val="hybridMultilevel"/>
    <w:tmpl w:val="E572DC02"/>
    <w:lvl w:ilvl="0" w:tplc="1009000B">
      <w:start w:val="1"/>
      <w:numFmt w:val="bullet"/>
      <w:lvlText w:val=""/>
      <w:lvlJc w:val="left"/>
      <w:pPr>
        <w:ind w:left="3885" w:hanging="360"/>
      </w:pPr>
      <w:rPr>
        <w:rFonts w:ascii="Wingdings" w:hAnsi="Wingdings" w:hint="default"/>
      </w:rPr>
    </w:lvl>
    <w:lvl w:ilvl="1" w:tplc="10090003" w:tentative="1">
      <w:start w:val="1"/>
      <w:numFmt w:val="bullet"/>
      <w:lvlText w:val="o"/>
      <w:lvlJc w:val="left"/>
      <w:pPr>
        <w:ind w:left="4605" w:hanging="360"/>
      </w:pPr>
      <w:rPr>
        <w:rFonts w:ascii="Courier New" w:hAnsi="Courier New" w:cs="Courier New" w:hint="default"/>
      </w:rPr>
    </w:lvl>
    <w:lvl w:ilvl="2" w:tplc="10090005" w:tentative="1">
      <w:start w:val="1"/>
      <w:numFmt w:val="bullet"/>
      <w:lvlText w:val=""/>
      <w:lvlJc w:val="left"/>
      <w:pPr>
        <w:ind w:left="5325" w:hanging="360"/>
      </w:pPr>
      <w:rPr>
        <w:rFonts w:ascii="Wingdings" w:hAnsi="Wingdings" w:hint="default"/>
      </w:rPr>
    </w:lvl>
    <w:lvl w:ilvl="3" w:tplc="10090001" w:tentative="1">
      <w:start w:val="1"/>
      <w:numFmt w:val="bullet"/>
      <w:lvlText w:val=""/>
      <w:lvlJc w:val="left"/>
      <w:pPr>
        <w:ind w:left="6045" w:hanging="360"/>
      </w:pPr>
      <w:rPr>
        <w:rFonts w:ascii="Symbol" w:hAnsi="Symbol" w:hint="default"/>
      </w:rPr>
    </w:lvl>
    <w:lvl w:ilvl="4" w:tplc="10090003" w:tentative="1">
      <w:start w:val="1"/>
      <w:numFmt w:val="bullet"/>
      <w:lvlText w:val="o"/>
      <w:lvlJc w:val="left"/>
      <w:pPr>
        <w:ind w:left="6765" w:hanging="360"/>
      </w:pPr>
      <w:rPr>
        <w:rFonts w:ascii="Courier New" w:hAnsi="Courier New" w:cs="Courier New" w:hint="default"/>
      </w:rPr>
    </w:lvl>
    <w:lvl w:ilvl="5" w:tplc="10090005" w:tentative="1">
      <w:start w:val="1"/>
      <w:numFmt w:val="bullet"/>
      <w:lvlText w:val=""/>
      <w:lvlJc w:val="left"/>
      <w:pPr>
        <w:ind w:left="7485" w:hanging="360"/>
      </w:pPr>
      <w:rPr>
        <w:rFonts w:ascii="Wingdings" w:hAnsi="Wingdings" w:hint="default"/>
      </w:rPr>
    </w:lvl>
    <w:lvl w:ilvl="6" w:tplc="10090001" w:tentative="1">
      <w:start w:val="1"/>
      <w:numFmt w:val="bullet"/>
      <w:lvlText w:val=""/>
      <w:lvlJc w:val="left"/>
      <w:pPr>
        <w:ind w:left="8205" w:hanging="360"/>
      </w:pPr>
      <w:rPr>
        <w:rFonts w:ascii="Symbol" w:hAnsi="Symbol" w:hint="default"/>
      </w:rPr>
    </w:lvl>
    <w:lvl w:ilvl="7" w:tplc="10090003" w:tentative="1">
      <w:start w:val="1"/>
      <w:numFmt w:val="bullet"/>
      <w:lvlText w:val="o"/>
      <w:lvlJc w:val="left"/>
      <w:pPr>
        <w:ind w:left="8925" w:hanging="360"/>
      </w:pPr>
      <w:rPr>
        <w:rFonts w:ascii="Courier New" w:hAnsi="Courier New" w:cs="Courier New" w:hint="default"/>
      </w:rPr>
    </w:lvl>
    <w:lvl w:ilvl="8" w:tplc="10090005" w:tentative="1">
      <w:start w:val="1"/>
      <w:numFmt w:val="bullet"/>
      <w:lvlText w:val=""/>
      <w:lvlJc w:val="left"/>
      <w:pPr>
        <w:ind w:left="9645" w:hanging="360"/>
      </w:pPr>
      <w:rPr>
        <w:rFonts w:ascii="Wingdings" w:hAnsi="Wingdings" w:hint="default"/>
      </w:rPr>
    </w:lvl>
  </w:abstractNum>
  <w:abstractNum w:abstractNumId="41">
    <w:nsid w:val="73BA0002"/>
    <w:multiLevelType w:val="hybridMultilevel"/>
    <w:tmpl w:val="D1C86D92"/>
    <w:lvl w:ilvl="0" w:tplc="04090015">
      <w:start w:val="1"/>
      <w:numFmt w:val="upperLetter"/>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42">
    <w:nsid w:val="77BF3E67"/>
    <w:multiLevelType w:val="hybridMultilevel"/>
    <w:tmpl w:val="635A00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BCA439B"/>
    <w:multiLevelType w:val="hybridMultilevel"/>
    <w:tmpl w:val="D1E84B2A"/>
    <w:lvl w:ilvl="0" w:tplc="4E489DBC">
      <w:start w:val="1045"/>
      <w:numFmt w:val="bullet"/>
      <w:lvlText w:val="-"/>
      <w:lvlJc w:val="left"/>
      <w:pPr>
        <w:ind w:left="645" w:hanging="360"/>
      </w:pPr>
      <w:rPr>
        <w:rFonts w:ascii="Cambria" w:eastAsiaTheme="majorEastAsia" w:hAnsi="Cambria" w:cstheme="majorBidi" w:hint="default"/>
        <w:sz w:val="36"/>
      </w:rPr>
    </w:lvl>
    <w:lvl w:ilvl="1" w:tplc="10090003" w:tentative="1">
      <w:start w:val="1"/>
      <w:numFmt w:val="bullet"/>
      <w:lvlText w:val="o"/>
      <w:lvlJc w:val="left"/>
      <w:pPr>
        <w:ind w:left="1365" w:hanging="360"/>
      </w:pPr>
      <w:rPr>
        <w:rFonts w:ascii="Courier New" w:hAnsi="Courier New" w:cs="Courier New" w:hint="default"/>
      </w:rPr>
    </w:lvl>
    <w:lvl w:ilvl="2" w:tplc="10090005" w:tentative="1">
      <w:start w:val="1"/>
      <w:numFmt w:val="bullet"/>
      <w:lvlText w:val=""/>
      <w:lvlJc w:val="left"/>
      <w:pPr>
        <w:ind w:left="2085" w:hanging="360"/>
      </w:pPr>
      <w:rPr>
        <w:rFonts w:ascii="Wingdings" w:hAnsi="Wingdings" w:hint="default"/>
      </w:rPr>
    </w:lvl>
    <w:lvl w:ilvl="3" w:tplc="10090001" w:tentative="1">
      <w:start w:val="1"/>
      <w:numFmt w:val="bullet"/>
      <w:lvlText w:val=""/>
      <w:lvlJc w:val="left"/>
      <w:pPr>
        <w:ind w:left="2805" w:hanging="360"/>
      </w:pPr>
      <w:rPr>
        <w:rFonts w:ascii="Symbol" w:hAnsi="Symbol" w:hint="default"/>
      </w:rPr>
    </w:lvl>
    <w:lvl w:ilvl="4" w:tplc="10090003" w:tentative="1">
      <w:start w:val="1"/>
      <w:numFmt w:val="bullet"/>
      <w:lvlText w:val="o"/>
      <w:lvlJc w:val="left"/>
      <w:pPr>
        <w:ind w:left="3525" w:hanging="360"/>
      </w:pPr>
      <w:rPr>
        <w:rFonts w:ascii="Courier New" w:hAnsi="Courier New" w:cs="Courier New" w:hint="default"/>
      </w:rPr>
    </w:lvl>
    <w:lvl w:ilvl="5" w:tplc="10090005" w:tentative="1">
      <w:start w:val="1"/>
      <w:numFmt w:val="bullet"/>
      <w:lvlText w:val=""/>
      <w:lvlJc w:val="left"/>
      <w:pPr>
        <w:ind w:left="4245" w:hanging="360"/>
      </w:pPr>
      <w:rPr>
        <w:rFonts w:ascii="Wingdings" w:hAnsi="Wingdings" w:hint="default"/>
      </w:rPr>
    </w:lvl>
    <w:lvl w:ilvl="6" w:tplc="10090001" w:tentative="1">
      <w:start w:val="1"/>
      <w:numFmt w:val="bullet"/>
      <w:lvlText w:val=""/>
      <w:lvlJc w:val="left"/>
      <w:pPr>
        <w:ind w:left="4965" w:hanging="360"/>
      </w:pPr>
      <w:rPr>
        <w:rFonts w:ascii="Symbol" w:hAnsi="Symbol" w:hint="default"/>
      </w:rPr>
    </w:lvl>
    <w:lvl w:ilvl="7" w:tplc="10090003" w:tentative="1">
      <w:start w:val="1"/>
      <w:numFmt w:val="bullet"/>
      <w:lvlText w:val="o"/>
      <w:lvlJc w:val="left"/>
      <w:pPr>
        <w:ind w:left="5685" w:hanging="360"/>
      </w:pPr>
      <w:rPr>
        <w:rFonts w:ascii="Courier New" w:hAnsi="Courier New" w:cs="Courier New" w:hint="default"/>
      </w:rPr>
    </w:lvl>
    <w:lvl w:ilvl="8" w:tplc="10090005" w:tentative="1">
      <w:start w:val="1"/>
      <w:numFmt w:val="bullet"/>
      <w:lvlText w:val=""/>
      <w:lvlJc w:val="left"/>
      <w:pPr>
        <w:ind w:left="6405" w:hanging="360"/>
      </w:pPr>
      <w:rPr>
        <w:rFonts w:ascii="Wingdings" w:hAnsi="Wingdings" w:hint="default"/>
      </w:rPr>
    </w:lvl>
  </w:abstractNum>
  <w:abstractNum w:abstractNumId="44">
    <w:nsid w:val="7E5F46C0"/>
    <w:multiLevelType w:val="hybridMultilevel"/>
    <w:tmpl w:val="FF227004"/>
    <w:lvl w:ilvl="0" w:tplc="1009000B">
      <w:start w:val="1"/>
      <w:numFmt w:val="bullet"/>
      <w:lvlText w:val=""/>
      <w:lvlJc w:val="left"/>
      <w:pPr>
        <w:ind w:left="3600" w:hanging="360"/>
      </w:pPr>
      <w:rPr>
        <w:rFonts w:ascii="Wingdings" w:hAnsi="Wingdings"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19"/>
  </w:num>
  <w:num w:numId="13">
    <w:abstractNumId w:val="14"/>
  </w:num>
  <w:num w:numId="14">
    <w:abstractNumId w:val="29"/>
  </w:num>
  <w:num w:numId="15">
    <w:abstractNumId w:val="21"/>
  </w:num>
  <w:num w:numId="16">
    <w:abstractNumId w:val="41"/>
  </w:num>
  <w:num w:numId="17">
    <w:abstractNumId w:val="30"/>
  </w:num>
  <w:num w:numId="18">
    <w:abstractNumId w:val="18"/>
  </w:num>
  <w:num w:numId="19">
    <w:abstractNumId w:val="38"/>
  </w:num>
  <w:num w:numId="20">
    <w:abstractNumId w:val="25"/>
  </w:num>
  <w:num w:numId="21">
    <w:abstractNumId w:val="39"/>
  </w:num>
  <w:num w:numId="22">
    <w:abstractNumId w:val="36"/>
  </w:num>
  <w:num w:numId="23">
    <w:abstractNumId w:val="28"/>
  </w:num>
  <w:num w:numId="24">
    <w:abstractNumId w:val="34"/>
  </w:num>
  <w:num w:numId="25">
    <w:abstractNumId w:val="33"/>
  </w:num>
  <w:num w:numId="26">
    <w:abstractNumId w:val="16"/>
  </w:num>
  <w:num w:numId="27">
    <w:abstractNumId w:val="17"/>
  </w:num>
  <w:num w:numId="28">
    <w:abstractNumId w:val="12"/>
  </w:num>
  <w:num w:numId="29">
    <w:abstractNumId w:val="37"/>
  </w:num>
  <w:num w:numId="30">
    <w:abstractNumId w:val="27"/>
  </w:num>
  <w:num w:numId="31">
    <w:abstractNumId w:val="13"/>
  </w:num>
  <w:num w:numId="32">
    <w:abstractNumId w:val="22"/>
  </w:num>
  <w:num w:numId="33">
    <w:abstractNumId w:val="35"/>
  </w:num>
  <w:num w:numId="34">
    <w:abstractNumId w:val="32"/>
  </w:num>
  <w:num w:numId="35">
    <w:abstractNumId w:val="23"/>
  </w:num>
  <w:num w:numId="36">
    <w:abstractNumId w:val="43"/>
  </w:num>
  <w:num w:numId="37">
    <w:abstractNumId w:val="10"/>
  </w:num>
  <w:num w:numId="38">
    <w:abstractNumId w:val="40"/>
  </w:num>
  <w:num w:numId="39">
    <w:abstractNumId w:val="44"/>
  </w:num>
  <w:num w:numId="40">
    <w:abstractNumId w:val="20"/>
  </w:num>
  <w:num w:numId="41">
    <w:abstractNumId w:val="31"/>
  </w:num>
  <w:num w:numId="42">
    <w:abstractNumId w:val="11"/>
  </w:num>
  <w:num w:numId="43">
    <w:abstractNumId w:val="15"/>
  </w:num>
  <w:num w:numId="44">
    <w:abstractNumId w:val="24"/>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rawingGridHorizontalSpacing w:val="110"/>
  <w:drawingGridVerticalSpacing w:val="113"/>
  <w:displayHorizontalDrawingGridEvery w:val="2"/>
  <w:displayVerticalDrawingGridEvery w:val="2"/>
  <w:noPunctuationKerning/>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714"/>
    <w:rsid w:val="000010E3"/>
    <w:rsid w:val="00003201"/>
    <w:rsid w:val="00005125"/>
    <w:rsid w:val="0000514A"/>
    <w:rsid w:val="00005957"/>
    <w:rsid w:val="00007012"/>
    <w:rsid w:val="000071F7"/>
    <w:rsid w:val="00011D75"/>
    <w:rsid w:val="00012387"/>
    <w:rsid w:val="0001278F"/>
    <w:rsid w:val="000134FA"/>
    <w:rsid w:val="00015FE2"/>
    <w:rsid w:val="000223B9"/>
    <w:rsid w:val="000275A9"/>
    <w:rsid w:val="0002798A"/>
    <w:rsid w:val="0003481E"/>
    <w:rsid w:val="00036F8F"/>
    <w:rsid w:val="000417BC"/>
    <w:rsid w:val="000419B3"/>
    <w:rsid w:val="0004336D"/>
    <w:rsid w:val="000433B9"/>
    <w:rsid w:val="00046A2C"/>
    <w:rsid w:val="00051694"/>
    <w:rsid w:val="00063EEE"/>
    <w:rsid w:val="000678BD"/>
    <w:rsid w:val="00070EAA"/>
    <w:rsid w:val="000738F3"/>
    <w:rsid w:val="00073C91"/>
    <w:rsid w:val="0007690F"/>
    <w:rsid w:val="00083002"/>
    <w:rsid w:val="00084876"/>
    <w:rsid w:val="00087B85"/>
    <w:rsid w:val="00087C6F"/>
    <w:rsid w:val="000902F7"/>
    <w:rsid w:val="000911ED"/>
    <w:rsid w:val="000A01F1"/>
    <w:rsid w:val="000A452E"/>
    <w:rsid w:val="000A5034"/>
    <w:rsid w:val="000C1163"/>
    <w:rsid w:val="000D2539"/>
    <w:rsid w:val="000D367E"/>
    <w:rsid w:val="000D4AB2"/>
    <w:rsid w:val="000F2DF4"/>
    <w:rsid w:val="000F4336"/>
    <w:rsid w:val="000F6783"/>
    <w:rsid w:val="000F7CFF"/>
    <w:rsid w:val="00101CD9"/>
    <w:rsid w:val="001059A0"/>
    <w:rsid w:val="00110939"/>
    <w:rsid w:val="00112502"/>
    <w:rsid w:val="001149DE"/>
    <w:rsid w:val="00115E59"/>
    <w:rsid w:val="00120C95"/>
    <w:rsid w:val="00130F54"/>
    <w:rsid w:val="0013201F"/>
    <w:rsid w:val="00135996"/>
    <w:rsid w:val="00135C0A"/>
    <w:rsid w:val="0014197F"/>
    <w:rsid w:val="001423C4"/>
    <w:rsid w:val="0014663E"/>
    <w:rsid w:val="00157E1B"/>
    <w:rsid w:val="0016264E"/>
    <w:rsid w:val="00164009"/>
    <w:rsid w:val="00173BDF"/>
    <w:rsid w:val="001740E3"/>
    <w:rsid w:val="001747C2"/>
    <w:rsid w:val="00174E7E"/>
    <w:rsid w:val="00180664"/>
    <w:rsid w:val="00185BA5"/>
    <w:rsid w:val="00186CD0"/>
    <w:rsid w:val="00195009"/>
    <w:rsid w:val="00196A8D"/>
    <w:rsid w:val="0019779B"/>
    <w:rsid w:val="00197FE9"/>
    <w:rsid w:val="001A53CC"/>
    <w:rsid w:val="001A591A"/>
    <w:rsid w:val="001A7460"/>
    <w:rsid w:val="001B1299"/>
    <w:rsid w:val="001B3DAA"/>
    <w:rsid w:val="001B6FFF"/>
    <w:rsid w:val="001B73CA"/>
    <w:rsid w:val="001C6C92"/>
    <w:rsid w:val="001D11A3"/>
    <w:rsid w:val="001D16F0"/>
    <w:rsid w:val="001D2F1F"/>
    <w:rsid w:val="001D6DC9"/>
    <w:rsid w:val="001E04D3"/>
    <w:rsid w:val="001E47C8"/>
    <w:rsid w:val="001F0B84"/>
    <w:rsid w:val="001F3B63"/>
    <w:rsid w:val="001F6E25"/>
    <w:rsid w:val="00205E80"/>
    <w:rsid w:val="00210092"/>
    <w:rsid w:val="00215731"/>
    <w:rsid w:val="002210E5"/>
    <w:rsid w:val="00222082"/>
    <w:rsid w:val="00224368"/>
    <w:rsid w:val="00225BA0"/>
    <w:rsid w:val="002302FC"/>
    <w:rsid w:val="00230EA7"/>
    <w:rsid w:val="002374ED"/>
    <w:rsid w:val="00240CAF"/>
    <w:rsid w:val="0024660C"/>
    <w:rsid w:val="00247AC9"/>
    <w:rsid w:val="00250014"/>
    <w:rsid w:val="0025255F"/>
    <w:rsid w:val="00254D4B"/>
    <w:rsid w:val="00257E4D"/>
    <w:rsid w:val="0026265F"/>
    <w:rsid w:val="00263E6C"/>
    <w:rsid w:val="00267600"/>
    <w:rsid w:val="00271BD7"/>
    <w:rsid w:val="00275BB5"/>
    <w:rsid w:val="002842C5"/>
    <w:rsid w:val="00286F6A"/>
    <w:rsid w:val="0028726F"/>
    <w:rsid w:val="00291C8C"/>
    <w:rsid w:val="002929EF"/>
    <w:rsid w:val="002976E7"/>
    <w:rsid w:val="002A0371"/>
    <w:rsid w:val="002A045A"/>
    <w:rsid w:val="002A1ECE"/>
    <w:rsid w:val="002A2510"/>
    <w:rsid w:val="002A25A9"/>
    <w:rsid w:val="002A290D"/>
    <w:rsid w:val="002A4E89"/>
    <w:rsid w:val="002A733C"/>
    <w:rsid w:val="002A7AD7"/>
    <w:rsid w:val="002B4D1D"/>
    <w:rsid w:val="002B5479"/>
    <w:rsid w:val="002C09BF"/>
    <w:rsid w:val="002C10B1"/>
    <w:rsid w:val="002C1B0F"/>
    <w:rsid w:val="002D222A"/>
    <w:rsid w:val="002D486E"/>
    <w:rsid w:val="002E3CC6"/>
    <w:rsid w:val="002E46E0"/>
    <w:rsid w:val="002E7558"/>
    <w:rsid w:val="002F18FE"/>
    <w:rsid w:val="002F5435"/>
    <w:rsid w:val="002F64F5"/>
    <w:rsid w:val="002F7E4A"/>
    <w:rsid w:val="00304AC3"/>
    <w:rsid w:val="0030530C"/>
    <w:rsid w:val="003076FD"/>
    <w:rsid w:val="003138DA"/>
    <w:rsid w:val="0031513A"/>
    <w:rsid w:val="00317005"/>
    <w:rsid w:val="003209F5"/>
    <w:rsid w:val="0032258D"/>
    <w:rsid w:val="00334E2F"/>
    <w:rsid w:val="00335259"/>
    <w:rsid w:val="00335A47"/>
    <w:rsid w:val="003377C8"/>
    <w:rsid w:val="0034515D"/>
    <w:rsid w:val="00350AA8"/>
    <w:rsid w:val="00361E87"/>
    <w:rsid w:val="00377C1E"/>
    <w:rsid w:val="003929F1"/>
    <w:rsid w:val="003961FB"/>
    <w:rsid w:val="003A0F91"/>
    <w:rsid w:val="003A1B63"/>
    <w:rsid w:val="003A41A1"/>
    <w:rsid w:val="003B0894"/>
    <w:rsid w:val="003B2326"/>
    <w:rsid w:val="003B294F"/>
    <w:rsid w:val="003C2C99"/>
    <w:rsid w:val="003C4230"/>
    <w:rsid w:val="003C63F0"/>
    <w:rsid w:val="003D06F6"/>
    <w:rsid w:val="003D35D1"/>
    <w:rsid w:val="003E000C"/>
    <w:rsid w:val="003E5B02"/>
    <w:rsid w:val="003E783C"/>
    <w:rsid w:val="003F12AA"/>
    <w:rsid w:val="003F1D46"/>
    <w:rsid w:val="003F3C39"/>
    <w:rsid w:val="003F53E7"/>
    <w:rsid w:val="00401108"/>
    <w:rsid w:val="00406FA1"/>
    <w:rsid w:val="00410191"/>
    <w:rsid w:val="00415E92"/>
    <w:rsid w:val="00423E06"/>
    <w:rsid w:val="004343B3"/>
    <w:rsid w:val="00437ED0"/>
    <w:rsid w:val="00440CD8"/>
    <w:rsid w:val="00443837"/>
    <w:rsid w:val="00450F66"/>
    <w:rsid w:val="00461739"/>
    <w:rsid w:val="0046614B"/>
    <w:rsid w:val="00467865"/>
    <w:rsid w:val="00471DC7"/>
    <w:rsid w:val="004720F6"/>
    <w:rsid w:val="00474920"/>
    <w:rsid w:val="00480547"/>
    <w:rsid w:val="004826A6"/>
    <w:rsid w:val="0048446A"/>
    <w:rsid w:val="0048685F"/>
    <w:rsid w:val="004958C3"/>
    <w:rsid w:val="004A1437"/>
    <w:rsid w:val="004A4198"/>
    <w:rsid w:val="004A54EA"/>
    <w:rsid w:val="004A731F"/>
    <w:rsid w:val="004B0578"/>
    <w:rsid w:val="004B2F20"/>
    <w:rsid w:val="004B4166"/>
    <w:rsid w:val="004B4C05"/>
    <w:rsid w:val="004B5A1F"/>
    <w:rsid w:val="004C0F9A"/>
    <w:rsid w:val="004C2FEE"/>
    <w:rsid w:val="004C467F"/>
    <w:rsid w:val="004C4861"/>
    <w:rsid w:val="004C7EC6"/>
    <w:rsid w:val="004D3643"/>
    <w:rsid w:val="004D46E6"/>
    <w:rsid w:val="004D4E79"/>
    <w:rsid w:val="004D616C"/>
    <w:rsid w:val="004E0214"/>
    <w:rsid w:val="004E0AEB"/>
    <w:rsid w:val="004E2F8E"/>
    <w:rsid w:val="004E330A"/>
    <w:rsid w:val="004E34C6"/>
    <w:rsid w:val="004E5B2C"/>
    <w:rsid w:val="004F62AD"/>
    <w:rsid w:val="00501AE8"/>
    <w:rsid w:val="00504B65"/>
    <w:rsid w:val="005114CE"/>
    <w:rsid w:val="005116AD"/>
    <w:rsid w:val="00513599"/>
    <w:rsid w:val="00514EEA"/>
    <w:rsid w:val="0051551E"/>
    <w:rsid w:val="00515826"/>
    <w:rsid w:val="0051732B"/>
    <w:rsid w:val="0052122B"/>
    <w:rsid w:val="005232E4"/>
    <w:rsid w:val="005256EC"/>
    <w:rsid w:val="00533D52"/>
    <w:rsid w:val="00534ED6"/>
    <w:rsid w:val="00536A55"/>
    <w:rsid w:val="00542885"/>
    <w:rsid w:val="005537A9"/>
    <w:rsid w:val="00554533"/>
    <w:rsid w:val="00554846"/>
    <w:rsid w:val="005557F6"/>
    <w:rsid w:val="005612D2"/>
    <w:rsid w:val="00563778"/>
    <w:rsid w:val="00573132"/>
    <w:rsid w:val="00573C67"/>
    <w:rsid w:val="00580BCB"/>
    <w:rsid w:val="00583DE3"/>
    <w:rsid w:val="00592714"/>
    <w:rsid w:val="00593750"/>
    <w:rsid w:val="00595626"/>
    <w:rsid w:val="00595F4A"/>
    <w:rsid w:val="005A0103"/>
    <w:rsid w:val="005A0DCF"/>
    <w:rsid w:val="005A38D6"/>
    <w:rsid w:val="005A456E"/>
    <w:rsid w:val="005B0021"/>
    <w:rsid w:val="005B4AE2"/>
    <w:rsid w:val="005B5C0E"/>
    <w:rsid w:val="005C1610"/>
    <w:rsid w:val="005C199E"/>
    <w:rsid w:val="005C3D49"/>
    <w:rsid w:val="005C43ED"/>
    <w:rsid w:val="005D65A4"/>
    <w:rsid w:val="005D7D76"/>
    <w:rsid w:val="005E2CBC"/>
    <w:rsid w:val="005E5E03"/>
    <w:rsid w:val="005E631F"/>
    <w:rsid w:val="005E63CC"/>
    <w:rsid w:val="005E7078"/>
    <w:rsid w:val="005F21BA"/>
    <w:rsid w:val="005F245A"/>
    <w:rsid w:val="005F2A1E"/>
    <w:rsid w:val="005F3ABF"/>
    <w:rsid w:val="005F492D"/>
    <w:rsid w:val="005F6107"/>
    <w:rsid w:val="005F6E87"/>
    <w:rsid w:val="005F71D5"/>
    <w:rsid w:val="005F7AC8"/>
    <w:rsid w:val="00602EB5"/>
    <w:rsid w:val="00603347"/>
    <w:rsid w:val="00606045"/>
    <w:rsid w:val="00611AA3"/>
    <w:rsid w:val="00613129"/>
    <w:rsid w:val="006141CC"/>
    <w:rsid w:val="0061490C"/>
    <w:rsid w:val="0061750A"/>
    <w:rsid w:val="00617C65"/>
    <w:rsid w:val="00617F4A"/>
    <w:rsid w:val="00622164"/>
    <w:rsid w:val="00626D61"/>
    <w:rsid w:val="00636E19"/>
    <w:rsid w:val="0063713A"/>
    <w:rsid w:val="0063784A"/>
    <w:rsid w:val="00641E05"/>
    <w:rsid w:val="00643701"/>
    <w:rsid w:val="00664554"/>
    <w:rsid w:val="00665AD7"/>
    <w:rsid w:val="0067541B"/>
    <w:rsid w:val="00675C31"/>
    <w:rsid w:val="00682C69"/>
    <w:rsid w:val="00682F8E"/>
    <w:rsid w:val="00683A01"/>
    <w:rsid w:val="006918E8"/>
    <w:rsid w:val="006936B6"/>
    <w:rsid w:val="006A5B4F"/>
    <w:rsid w:val="006A68FB"/>
    <w:rsid w:val="006A77F1"/>
    <w:rsid w:val="006B3D81"/>
    <w:rsid w:val="006B6C0E"/>
    <w:rsid w:val="006C7581"/>
    <w:rsid w:val="006D101F"/>
    <w:rsid w:val="006D2635"/>
    <w:rsid w:val="006D5F0C"/>
    <w:rsid w:val="006D779C"/>
    <w:rsid w:val="006E2B29"/>
    <w:rsid w:val="006E4F63"/>
    <w:rsid w:val="006E51FF"/>
    <w:rsid w:val="006E584B"/>
    <w:rsid w:val="006E729E"/>
    <w:rsid w:val="00713BA9"/>
    <w:rsid w:val="00715C10"/>
    <w:rsid w:val="00717DB8"/>
    <w:rsid w:val="0072238C"/>
    <w:rsid w:val="00722964"/>
    <w:rsid w:val="007229D0"/>
    <w:rsid w:val="00726D5C"/>
    <w:rsid w:val="00734230"/>
    <w:rsid w:val="007373E9"/>
    <w:rsid w:val="00750FD4"/>
    <w:rsid w:val="00751DF4"/>
    <w:rsid w:val="00755413"/>
    <w:rsid w:val="007602AC"/>
    <w:rsid w:val="007647B4"/>
    <w:rsid w:val="00764E73"/>
    <w:rsid w:val="007712A0"/>
    <w:rsid w:val="00771CBB"/>
    <w:rsid w:val="00773B94"/>
    <w:rsid w:val="00774B67"/>
    <w:rsid w:val="00776293"/>
    <w:rsid w:val="00776F69"/>
    <w:rsid w:val="00782F12"/>
    <w:rsid w:val="00784397"/>
    <w:rsid w:val="007856F2"/>
    <w:rsid w:val="00790FA0"/>
    <w:rsid w:val="0079171D"/>
    <w:rsid w:val="00793AC6"/>
    <w:rsid w:val="007A2525"/>
    <w:rsid w:val="007A335D"/>
    <w:rsid w:val="007A71DE"/>
    <w:rsid w:val="007B199B"/>
    <w:rsid w:val="007B6119"/>
    <w:rsid w:val="007B6430"/>
    <w:rsid w:val="007C1A2A"/>
    <w:rsid w:val="007C1DA0"/>
    <w:rsid w:val="007C2479"/>
    <w:rsid w:val="007C2985"/>
    <w:rsid w:val="007C32D7"/>
    <w:rsid w:val="007C544A"/>
    <w:rsid w:val="007D0979"/>
    <w:rsid w:val="007D6341"/>
    <w:rsid w:val="007D6E3F"/>
    <w:rsid w:val="007E14C1"/>
    <w:rsid w:val="007E2A15"/>
    <w:rsid w:val="007E50EC"/>
    <w:rsid w:val="007E56C4"/>
    <w:rsid w:val="007F0D0F"/>
    <w:rsid w:val="007F14CB"/>
    <w:rsid w:val="007F40F8"/>
    <w:rsid w:val="008045C2"/>
    <w:rsid w:val="0081066F"/>
    <w:rsid w:val="008107D6"/>
    <w:rsid w:val="00815B28"/>
    <w:rsid w:val="00816019"/>
    <w:rsid w:val="008162D7"/>
    <w:rsid w:val="00821855"/>
    <w:rsid w:val="00821E18"/>
    <w:rsid w:val="0082357A"/>
    <w:rsid w:val="00830918"/>
    <w:rsid w:val="0083232F"/>
    <w:rsid w:val="0083472D"/>
    <w:rsid w:val="00837540"/>
    <w:rsid w:val="00837AB5"/>
    <w:rsid w:val="00841645"/>
    <w:rsid w:val="008450B1"/>
    <w:rsid w:val="008464A8"/>
    <w:rsid w:val="00852EC6"/>
    <w:rsid w:val="00857C9B"/>
    <w:rsid w:val="00867029"/>
    <w:rsid w:val="00871407"/>
    <w:rsid w:val="00876283"/>
    <w:rsid w:val="00877A60"/>
    <w:rsid w:val="008815C0"/>
    <w:rsid w:val="008861A7"/>
    <w:rsid w:val="0088782D"/>
    <w:rsid w:val="0089117E"/>
    <w:rsid w:val="008930AB"/>
    <w:rsid w:val="00896EDF"/>
    <w:rsid w:val="008A0543"/>
    <w:rsid w:val="008A0AB5"/>
    <w:rsid w:val="008B08EF"/>
    <w:rsid w:val="008B24BB"/>
    <w:rsid w:val="008B51E6"/>
    <w:rsid w:val="008B57DD"/>
    <w:rsid w:val="008B7081"/>
    <w:rsid w:val="008C48F7"/>
    <w:rsid w:val="008D1327"/>
    <w:rsid w:val="008D32DE"/>
    <w:rsid w:val="008D40FF"/>
    <w:rsid w:val="008D7B27"/>
    <w:rsid w:val="008F3228"/>
    <w:rsid w:val="008F5709"/>
    <w:rsid w:val="008F60B9"/>
    <w:rsid w:val="009004B4"/>
    <w:rsid w:val="009009A2"/>
    <w:rsid w:val="00902664"/>
    <w:rsid w:val="00902964"/>
    <w:rsid w:val="00902E1D"/>
    <w:rsid w:val="00902F0B"/>
    <w:rsid w:val="0090448E"/>
    <w:rsid w:val="009126F8"/>
    <w:rsid w:val="00915D3F"/>
    <w:rsid w:val="0092322F"/>
    <w:rsid w:val="00924AAE"/>
    <w:rsid w:val="00931FC1"/>
    <w:rsid w:val="009464E3"/>
    <w:rsid w:val="0094790F"/>
    <w:rsid w:val="009479DF"/>
    <w:rsid w:val="00952BC0"/>
    <w:rsid w:val="00954E89"/>
    <w:rsid w:val="00961F08"/>
    <w:rsid w:val="00964572"/>
    <w:rsid w:val="00966B90"/>
    <w:rsid w:val="009737B7"/>
    <w:rsid w:val="00976009"/>
    <w:rsid w:val="009802C4"/>
    <w:rsid w:val="0098388D"/>
    <w:rsid w:val="009973A4"/>
    <w:rsid w:val="009976D9"/>
    <w:rsid w:val="00997A3E"/>
    <w:rsid w:val="009A1B1A"/>
    <w:rsid w:val="009A437C"/>
    <w:rsid w:val="009A4EA3"/>
    <w:rsid w:val="009A55DC"/>
    <w:rsid w:val="009B030A"/>
    <w:rsid w:val="009B2921"/>
    <w:rsid w:val="009C220D"/>
    <w:rsid w:val="009C6500"/>
    <w:rsid w:val="009D019B"/>
    <w:rsid w:val="009D196D"/>
    <w:rsid w:val="009D5688"/>
    <w:rsid w:val="009D6AEA"/>
    <w:rsid w:val="009D74A4"/>
    <w:rsid w:val="009E03E8"/>
    <w:rsid w:val="009E0C0E"/>
    <w:rsid w:val="009E2063"/>
    <w:rsid w:val="009E248B"/>
    <w:rsid w:val="009E5ED5"/>
    <w:rsid w:val="009F2388"/>
    <w:rsid w:val="009F392C"/>
    <w:rsid w:val="009F4F12"/>
    <w:rsid w:val="009F553D"/>
    <w:rsid w:val="009F7087"/>
    <w:rsid w:val="00A211B2"/>
    <w:rsid w:val="00A23096"/>
    <w:rsid w:val="00A2727E"/>
    <w:rsid w:val="00A317A5"/>
    <w:rsid w:val="00A345E8"/>
    <w:rsid w:val="00A35524"/>
    <w:rsid w:val="00A3576C"/>
    <w:rsid w:val="00A36606"/>
    <w:rsid w:val="00A36D46"/>
    <w:rsid w:val="00A43565"/>
    <w:rsid w:val="00A4369C"/>
    <w:rsid w:val="00A43DCA"/>
    <w:rsid w:val="00A51F1E"/>
    <w:rsid w:val="00A52893"/>
    <w:rsid w:val="00A53242"/>
    <w:rsid w:val="00A63AAD"/>
    <w:rsid w:val="00A678CC"/>
    <w:rsid w:val="00A70DF7"/>
    <w:rsid w:val="00A7211F"/>
    <w:rsid w:val="00A743F6"/>
    <w:rsid w:val="00A74F99"/>
    <w:rsid w:val="00A82BA3"/>
    <w:rsid w:val="00A91AD0"/>
    <w:rsid w:val="00A94ACC"/>
    <w:rsid w:val="00A96DD5"/>
    <w:rsid w:val="00AA79FB"/>
    <w:rsid w:val="00AB1EE7"/>
    <w:rsid w:val="00AB25A3"/>
    <w:rsid w:val="00AB383A"/>
    <w:rsid w:val="00AB5A92"/>
    <w:rsid w:val="00AB66E4"/>
    <w:rsid w:val="00AB6A98"/>
    <w:rsid w:val="00AD09CE"/>
    <w:rsid w:val="00AE4EB4"/>
    <w:rsid w:val="00AE6FA4"/>
    <w:rsid w:val="00AF0445"/>
    <w:rsid w:val="00B020ED"/>
    <w:rsid w:val="00B03907"/>
    <w:rsid w:val="00B04052"/>
    <w:rsid w:val="00B046DD"/>
    <w:rsid w:val="00B071EC"/>
    <w:rsid w:val="00B11811"/>
    <w:rsid w:val="00B23DEE"/>
    <w:rsid w:val="00B24E62"/>
    <w:rsid w:val="00B311E1"/>
    <w:rsid w:val="00B31EC9"/>
    <w:rsid w:val="00B36E5B"/>
    <w:rsid w:val="00B37C51"/>
    <w:rsid w:val="00B4121F"/>
    <w:rsid w:val="00B436BC"/>
    <w:rsid w:val="00B4735C"/>
    <w:rsid w:val="00B549BA"/>
    <w:rsid w:val="00B57A60"/>
    <w:rsid w:val="00B605DD"/>
    <w:rsid w:val="00B63331"/>
    <w:rsid w:val="00B63838"/>
    <w:rsid w:val="00B65FD7"/>
    <w:rsid w:val="00B7008B"/>
    <w:rsid w:val="00B72432"/>
    <w:rsid w:val="00B724BB"/>
    <w:rsid w:val="00B7621E"/>
    <w:rsid w:val="00B76812"/>
    <w:rsid w:val="00B82A36"/>
    <w:rsid w:val="00B86EC8"/>
    <w:rsid w:val="00B90EC2"/>
    <w:rsid w:val="00B9529B"/>
    <w:rsid w:val="00BA268F"/>
    <w:rsid w:val="00BA38E2"/>
    <w:rsid w:val="00BA7C21"/>
    <w:rsid w:val="00BB661F"/>
    <w:rsid w:val="00BC058B"/>
    <w:rsid w:val="00BE08B9"/>
    <w:rsid w:val="00BE09EF"/>
    <w:rsid w:val="00BF012E"/>
    <w:rsid w:val="00BF148F"/>
    <w:rsid w:val="00BF25AA"/>
    <w:rsid w:val="00BF5066"/>
    <w:rsid w:val="00C0123C"/>
    <w:rsid w:val="00C026D6"/>
    <w:rsid w:val="00C034F0"/>
    <w:rsid w:val="00C079CA"/>
    <w:rsid w:val="00C16594"/>
    <w:rsid w:val="00C23B64"/>
    <w:rsid w:val="00C24796"/>
    <w:rsid w:val="00C30EEF"/>
    <w:rsid w:val="00C311D7"/>
    <w:rsid w:val="00C31FF8"/>
    <w:rsid w:val="00C345B2"/>
    <w:rsid w:val="00C34992"/>
    <w:rsid w:val="00C35284"/>
    <w:rsid w:val="00C4030F"/>
    <w:rsid w:val="00C47D42"/>
    <w:rsid w:val="00C5330F"/>
    <w:rsid w:val="00C67741"/>
    <w:rsid w:val="00C728EB"/>
    <w:rsid w:val="00C72D45"/>
    <w:rsid w:val="00C74647"/>
    <w:rsid w:val="00C7506E"/>
    <w:rsid w:val="00C76039"/>
    <w:rsid w:val="00C76480"/>
    <w:rsid w:val="00C80AD2"/>
    <w:rsid w:val="00C86D99"/>
    <w:rsid w:val="00C90A29"/>
    <w:rsid w:val="00C92434"/>
    <w:rsid w:val="00C92BF5"/>
    <w:rsid w:val="00C92FD6"/>
    <w:rsid w:val="00C94688"/>
    <w:rsid w:val="00C971BE"/>
    <w:rsid w:val="00CA0F0F"/>
    <w:rsid w:val="00CA28E6"/>
    <w:rsid w:val="00CA2D6C"/>
    <w:rsid w:val="00CB316B"/>
    <w:rsid w:val="00CC06B5"/>
    <w:rsid w:val="00CC3C42"/>
    <w:rsid w:val="00CC4D2F"/>
    <w:rsid w:val="00CD0564"/>
    <w:rsid w:val="00CD247C"/>
    <w:rsid w:val="00CD5B9E"/>
    <w:rsid w:val="00CD6B7D"/>
    <w:rsid w:val="00CE0B71"/>
    <w:rsid w:val="00CE0DB5"/>
    <w:rsid w:val="00CE2301"/>
    <w:rsid w:val="00CE4195"/>
    <w:rsid w:val="00CE6B29"/>
    <w:rsid w:val="00CF04BF"/>
    <w:rsid w:val="00CF2085"/>
    <w:rsid w:val="00CF4C64"/>
    <w:rsid w:val="00CF6794"/>
    <w:rsid w:val="00D03A13"/>
    <w:rsid w:val="00D11DB5"/>
    <w:rsid w:val="00D14E73"/>
    <w:rsid w:val="00D16881"/>
    <w:rsid w:val="00D23822"/>
    <w:rsid w:val="00D34F51"/>
    <w:rsid w:val="00D40165"/>
    <w:rsid w:val="00D4068E"/>
    <w:rsid w:val="00D470E5"/>
    <w:rsid w:val="00D5282B"/>
    <w:rsid w:val="00D52AC6"/>
    <w:rsid w:val="00D6155E"/>
    <w:rsid w:val="00D61FD3"/>
    <w:rsid w:val="00D636CC"/>
    <w:rsid w:val="00D651EA"/>
    <w:rsid w:val="00D65991"/>
    <w:rsid w:val="00D7155E"/>
    <w:rsid w:val="00D867F0"/>
    <w:rsid w:val="00D905D2"/>
    <w:rsid w:val="00D90A75"/>
    <w:rsid w:val="00D912D9"/>
    <w:rsid w:val="00D92183"/>
    <w:rsid w:val="00D943C1"/>
    <w:rsid w:val="00D949E1"/>
    <w:rsid w:val="00DA269D"/>
    <w:rsid w:val="00DA2B4A"/>
    <w:rsid w:val="00DA2F42"/>
    <w:rsid w:val="00DA4B5C"/>
    <w:rsid w:val="00DB1933"/>
    <w:rsid w:val="00DC0D19"/>
    <w:rsid w:val="00DC47A2"/>
    <w:rsid w:val="00DD0D98"/>
    <w:rsid w:val="00DE062E"/>
    <w:rsid w:val="00DE1551"/>
    <w:rsid w:val="00DE7FB7"/>
    <w:rsid w:val="00DF5596"/>
    <w:rsid w:val="00E00282"/>
    <w:rsid w:val="00E037D2"/>
    <w:rsid w:val="00E051ED"/>
    <w:rsid w:val="00E06DA8"/>
    <w:rsid w:val="00E11E75"/>
    <w:rsid w:val="00E137EE"/>
    <w:rsid w:val="00E1466C"/>
    <w:rsid w:val="00E201CC"/>
    <w:rsid w:val="00E20DDA"/>
    <w:rsid w:val="00E235EF"/>
    <w:rsid w:val="00E25E7F"/>
    <w:rsid w:val="00E30528"/>
    <w:rsid w:val="00E31F75"/>
    <w:rsid w:val="00E32A8B"/>
    <w:rsid w:val="00E35590"/>
    <w:rsid w:val="00E36054"/>
    <w:rsid w:val="00E37E7B"/>
    <w:rsid w:val="00E40A18"/>
    <w:rsid w:val="00E43049"/>
    <w:rsid w:val="00E464C3"/>
    <w:rsid w:val="00E46E04"/>
    <w:rsid w:val="00E517D8"/>
    <w:rsid w:val="00E65E73"/>
    <w:rsid w:val="00E73E7E"/>
    <w:rsid w:val="00E74430"/>
    <w:rsid w:val="00E80DA9"/>
    <w:rsid w:val="00E844F0"/>
    <w:rsid w:val="00E852E8"/>
    <w:rsid w:val="00E87396"/>
    <w:rsid w:val="00E91F89"/>
    <w:rsid w:val="00E939D3"/>
    <w:rsid w:val="00EB16D4"/>
    <w:rsid w:val="00EB236E"/>
    <w:rsid w:val="00EB478A"/>
    <w:rsid w:val="00EB7320"/>
    <w:rsid w:val="00EC1118"/>
    <w:rsid w:val="00EC1855"/>
    <w:rsid w:val="00EC1DCD"/>
    <w:rsid w:val="00EC42A3"/>
    <w:rsid w:val="00ED791B"/>
    <w:rsid w:val="00EE6315"/>
    <w:rsid w:val="00EF1EF6"/>
    <w:rsid w:val="00EF365D"/>
    <w:rsid w:val="00EF49F3"/>
    <w:rsid w:val="00EF589B"/>
    <w:rsid w:val="00EF6A56"/>
    <w:rsid w:val="00F0047F"/>
    <w:rsid w:val="00F02A61"/>
    <w:rsid w:val="00F23838"/>
    <w:rsid w:val="00F25511"/>
    <w:rsid w:val="00F25A0D"/>
    <w:rsid w:val="00F264EB"/>
    <w:rsid w:val="00F32749"/>
    <w:rsid w:val="00F33345"/>
    <w:rsid w:val="00F344B2"/>
    <w:rsid w:val="00F34574"/>
    <w:rsid w:val="00F41800"/>
    <w:rsid w:val="00F44AB5"/>
    <w:rsid w:val="00F52E96"/>
    <w:rsid w:val="00F56265"/>
    <w:rsid w:val="00F5701F"/>
    <w:rsid w:val="00F74138"/>
    <w:rsid w:val="00F769C3"/>
    <w:rsid w:val="00F80220"/>
    <w:rsid w:val="00F815E9"/>
    <w:rsid w:val="00F82F12"/>
    <w:rsid w:val="00F83033"/>
    <w:rsid w:val="00F917F7"/>
    <w:rsid w:val="00F92417"/>
    <w:rsid w:val="00F966AA"/>
    <w:rsid w:val="00F96C72"/>
    <w:rsid w:val="00FA098B"/>
    <w:rsid w:val="00FA24DC"/>
    <w:rsid w:val="00FA4756"/>
    <w:rsid w:val="00FA4D93"/>
    <w:rsid w:val="00FA75C6"/>
    <w:rsid w:val="00FB538F"/>
    <w:rsid w:val="00FC0A66"/>
    <w:rsid w:val="00FC1FE3"/>
    <w:rsid w:val="00FC3071"/>
    <w:rsid w:val="00FC6BDC"/>
    <w:rsid w:val="00FD08FB"/>
    <w:rsid w:val="00FD2855"/>
    <w:rsid w:val="00FD2E5B"/>
    <w:rsid w:val="00FD44DB"/>
    <w:rsid w:val="00FD5902"/>
    <w:rsid w:val="00FE2ECA"/>
    <w:rsid w:val="00FF41C2"/>
    <w:rsid w:val="00FF6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9"/>
    <w:lsdException w:name="header" w:uiPriority="99"/>
    <w:lsdException w:name="footer" w:uiPriority="99"/>
    <w:lsdException w:name="caption" w:semiHidden="1" w:unhideWhenUsed="1"/>
    <w:lsdException w:name="Title" w:uiPriority="10" w:qFormat="1"/>
    <w:lsdException w:name="Subtitle" w:uiPriority="11" w:qFormat="1"/>
    <w:lsdException w:name="Strong" w:uiPriority="22" w:qFormat="1"/>
    <w:lsdException w:name="Emphasis" w:uiPriority="20"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43ED"/>
  </w:style>
  <w:style w:type="paragraph" w:styleId="Heading1">
    <w:name w:val="heading 1"/>
    <w:basedOn w:val="Normal"/>
    <w:next w:val="Normal"/>
    <w:link w:val="Heading1Char"/>
    <w:uiPriority w:val="9"/>
    <w:qFormat/>
    <w:rsid w:val="005C43ED"/>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43ED"/>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43ED"/>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5C43ED"/>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43ED"/>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43ED"/>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43ED"/>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43ED"/>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43ED"/>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2798A"/>
    <w:rPr>
      <w:rFonts w:cs="Tahoma"/>
      <w:szCs w:val="16"/>
    </w:rPr>
  </w:style>
  <w:style w:type="paragraph" w:customStyle="1" w:styleId="Italics">
    <w:name w:val="Italics"/>
    <w:basedOn w:val="Normal"/>
    <w:rsid w:val="008D40FF"/>
    <w:rPr>
      <w:i/>
    </w:rPr>
  </w:style>
  <w:style w:type="paragraph" w:customStyle="1" w:styleId="Disclaimer">
    <w:name w:val="Disclaimer"/>
    <w:basedOn w:val="Normal"/>
    <w:rsid w:val="00185BA5"/>
    <w:pPr>
      <w:spacing w:after="80" w:line="288" w:lineRule="auto"/>
    </w:pPr>
  </w:style>
  <w:style w:type="paragraph" w:customStyle="1" w:styleId="CheckBox">
    <w:name w:val="Check Box"/>
    <w:basedOn w:val="Normal"/>
    <w:link w:val="CheckBoxChar"/>
    <w:rsid w:val="00CA28E6"/>
    <w:rPr>
      <w:color w:val="999999"/>
    </w:rPr>
  </w:style>
  <w:style w:type="paragraph" w:styleId="ListParagraph">
    <w:name w:val="List Paragraph"/>
    <w:basedOn w:val="Normal"/>
    <w:uiPriority w:val="34"/>
    <w:qFormat/>
    <w:rsid w:val="005C43ED"/>
    <w:pPr>
      <w:ind w:left="720"/>
      <w:contextualSpacing/>
    </w:pPr>
  </w:style>
  <w:style w:type="character" w:customStyle="1" w:styleId="CheckBoxChar">
    <w:name w:val="Check Box Char"/>
    <w:basedOn w:val="DefaultParagraphFont"/>
    <w:link w:val="CheckBox"/>
    <w:rsid w:val="00CA28E6"/>
    <w:rPr>
      <w:rFonts w:ascii="Tahoma" w:hAnsi="Tahoma"/>
      <w:color w:val="999999"/>
      <w:sz w:val="16"/>
      <w:szCs w:val="24"/>
      <w:lang w:val="en-US" w:eastAsia="en-US" w:bidi="ar-SA"/>
    </w:rPr>
  </w:style>
  <w:style w:type="paragraph" w:styleId="Header">
    <w:name w:val="header"/>
    <w:basedOn w:val="Normal"/>
    <w:link w:val="HeaderChar"/>
    <w:uiPriority w:val="99"/>
    <w:rsid w:val="000A5034"/>
    <w:pPr>
      <w:tabs>
        <w:tab w:val="center" w:pos="4680"/>
        <w:tab w:val="right" w:pos="9360"/>
      </w:tabs>
    </w:pPr>
  </w:style>
  <w:style w:type="character" w:customStyle="1" w:styleId="HeaderChar">
    <w:name w:val="Header Char"/>
    <w:basedOn w:val="DefaultParagraphFont"/>
    <w:link w:val="Header"/>
    <w:uiPriority w:val="99"/>
    <w:rsid w:val="000A5034"/>
    <w:rPr>
      <w:rFonts w:ascii="Tahoma" w:hAnsi="Tahoma"/>
      <w:sz w:val="16"/>
      <w:szCs w:val="24"/>
    </w:rPr>
  </w:style>
  <w:style w:type="paragraph" w:styleId="Footer">
    <w:name w:val="footer"/>
    <w:basedOn w:val="Normal"/>
    <w:link w:val="FooterChar"/>
    <w:uiPriority w:val="99"/>
    <w:rsid w:val="000A5034"/>
    <w:pPr>
      <w:tabs>
        <w:tab w:val="center" w:pos="4680"/>
        <w:tab w:val="right" w:pos="9360"/>
      </w:tabs>
    </w:pPr>
  </w:style>
  <w:style w:type="character" w:customStyle="1" w:styleId="FooterChar">
    <w:name w:val="Footer Char"/>
    <w:basedOn w:val="DefaultParagraphFont"/>
    <w:link w:val="Footer"/>
    <w:uiPriority w:val="99"/>
    <w:rsid w:val="000A5034"/>
    <w:rPr>
      <w:rFonts w:ascii="Tahoma" w:hAnsi="Tahoma"/>
      <w:sz w:val="16"/>
      <w:szCs w:val="24"/>
    </w:rPr>
  </w:style>
  <w:style w:type="table" w:styleId="TableGrid">
    <w:name w:val="Table Grid"/>
    <w:basedOn w:val="TableNormal"/>
    <w:rsid w:val="008D13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1">
    <w:name w:val="Table Classic 1"/>
    <w:basedOn w:val="TableNormal"/>
    <w:rsid w:val="008D132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rsid w:val="00F5701F"/>
    <w:rPr>
      <w:color w:val="0000FF"/>
      <w:u w:val="single"/>
    </w:rPr>
  </w:style>
  <w:style w:type="paragraph" w:styleId="PlainText">
    <w:name w:val="Plain Text"/>
    <w:basedOn w:val="Normal"/>
    <w:link w:val="PlainTextChar"/>
    <w:uiPriority w:val="99"/>
    <w:unhideWhenUsed/>
    <w:rsid w:val="00C94688"/>
    <w:rPr>
      <w:rFonts w:ascii="Consolas" w:eastAsia="Calibri" w:hAnsi="Consolas"/>
      <w:sz w:val="21"/>
      <w:szCs w:val="21"/>
    </w:rPr>
  </w:style>
  <w:style w:type="character" w:customStyle="1" w:styleId="PlainTextChar">
    <w:name w:val="Plain Text Char"/>
    <w:basedOn w:val="DefaultParagraphFont"/>
    <w:link w:val="PlainText"/>
    <w:uiPriority w:val="99"/>
    <w:rsid w:val="00C94688"/>
    <w:rPr>
      <w:rFonts w:ascii="Consolas" w:eastAsia="Calibri" w:hAnsi="Consolas"/>
      <w:sz w:val="21"/>
      <w:szCs w:val="21"/>
    </w:rPr>
  </w:style>
  <w:style w:type="paragraph" w:customStyle="1" w:styleId="DecimalAligned">
    <w:name w:val="Decimal Aligned"/>
    <w:basedOn w:val="Normal"/>
    <w:uiPriority w:val="40"/>
    <w:rsid w:val="000419B3"/>
    <w:pPr>
      <w:tabs>
        <w:tab w:val="decimal" w:pos="360"/>
      </w:tabs>
    </w:pPr>
    <w:rPr>
      <w:rFonts w:ascii="Calibri" w:eastAsia="Times New Roman" w:hAnsi="Calibri" w:cs="Times New Roman"/>
    </w:rPr>
  </w:style>
  <w:style w:type="paragraph" w:styleId="FootnoteText">
    <w:name w:val="footnote text"/>
    <w:basedOn w:val="Normal"/>
    <w:link w:val="FootnoteTextChar"/>
    <w:uiPriority w:val="99"/>
    <w:unhideWhenUsed/>
    <w:rsid w:val="000419B3"/>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rsid w:val="000419B3"/>
    <w:rPr>
      <w:rFonts w:ascii="Calibri" w:eastAsia="Times New Roman" w:hAnsi="Calibri" w:cs="Times New Roman"/>
    </w:rPr>
  </w:style>
  <w:style w:type="character" w:styleId="SubtleEmphasis">
    <w:name w:val="Subtle Emphasis"/>
    <w:uiPriority w:val="19"/>
    <w:qFormat/>
    <w:rsid w:val="005C43ED"/>
    <w:rPr>
      <w:i/>
      <w:iCs/>
    </w:rPr>
  </w:style>
  <w:style w:type="table" w:customStyle="1" w:styleId="LightShading-Accent11">
    <w:name w:val="Light Shading - Accent 11"/>
    <w:basedOn w:val="TableNormal"/>
    <w:uiPriority w:val="60"/>
    <w:rsid w:val="000419B3"/>
    <w:rPr>
      <w:rFonts w:ascii="Calibri" w:eastAsia="Times New Roman"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rmalWeb">
    <w:name w:val="Normal (Web)"/>
    <w:basedOn w:val="Normal"/>
    <w:uiPriority w:val="99"/>
    <w:unhideWhenUsed/>
    <w:rsid w:val="00D61FD3"/>
    <w:pPr>
      <w:spacing w:before="100" w:beforeAutospacing="1" w:after="100" w:afterAutospacing="1"/>
    </w:pPr>
    <w:rPr>
      <w:rFonts w:ascii="Times New Roman" w:hAnsi="Times New Roman"/>
      <w:sz w:val="24"/>
    </w:rPr>
  </w:style>
  <w:style w:type="character" w:customStyle="1" w:styleId="Heading2Char">
    <w:name w:val="Heading 2 Char"/>
    <w:basedOn w:val="DefaultParagraphFont"/>
    <w:link w:val="Heading2"/>
    <w:uiPriority w:val="9"/>
    <w:rsid w:val="005C43ED"/>
    <w:rPr>
      <w:smallCaps/>
      <w:sz w:val="28"/>
      <w:szCs w:val="28"/>
    </w:rPr>
  </w:style>
  <w:style w:type="character" w:styleId="FollowedHyperlink">
    <w:name w:val="FollowedHyperlink"/>
    <w:basedOn w:val="DefaultParagraphFont"/>
    <w:rsid w:val="00DA269D"/>
    <w:rPr>
      <w:color w:val="800080"/>
      <w:u w:val="single"/>
    </w:rPr>
  </w:style>
  <w:style w:type="character" w:customStyle="1" w:styleId="Heading1Char">
    <w:name w:val="Heading 1 Char"/>
    <w:basedOn w:val="DefaultParagraphFont"/>
    <w:link w:val="Heading1"/>
    <w:uiPriority w:val="9"/>
    <w:rsid w:val="005C43ED"/>
    <w:rPr>
      <w:smallCaps/>
      <w:spacing w:val="5"/>
      <w:sz w:val="36"/>
      <w:szCs w:val="36"/>
    </w:rPr>
  </w:style>
  <w:style w:type="character" w:customStyle="1" w:styleId="Heading3Char">
    <w:name w:val="Heading 3 Char"/>
    <w:basedOn w:val="DefaultParagraphFont"/>
    <w:link w:val="Heading3"/>
    <w:uiPriority w:val="9"/>
    <w:rsid w:val="005C43ED"/>
    <w:rPr>
      <w:i/>
      <w:iCs/>
      <w:smallCaps/>
      <w:spacing w:val="5"/>
      <w:sz w:val="26"/>
      <w:szCs w:val="26"/>
    </w:rPr>
  </w:style>
  <w:style w:type="character" w:customStyle="1" w:styleId="Heading4Char">
    <w:name w:val="Heading 4 Char"/>
    <w:basedOn w:val="DefaultParagraphFont"/>
    <w:link w:val="Heading4"/>
    <w:uiPriority w:val="9"/>
    <w:semiHidden/>
    <w:rsid w:val="005C43ED"/>
    <w:rPr>
      <w:b/>
      <w:bCs/>
      <w:spacing w:val="5"/>
      <w:sz w:val="24"/>
      <w:szCs w:val="24"/>
    </w:rPr>
  </w:style>
  <w:style w:type="character" w:customStyle="1" w:styleId="Heading5Char">
    <w:name w:val="Heading 5 Char"/>
    <w:basedOn w:val="DefaultParagraphFont"/>
    <w:link w:val="Heading5"/>
    <w:uiPriority w:val="9"/>
    <w:semiHidden/>
    <w:rsid w:val="005C43ED"/>
    <w:rPr>
      <w:i/>
      <w:iCs/>
      <w:sz w:val="24"/>
      <w:szCs w:val="24"/>
    </w:rPr>
  </w:style>
  <w:style w:type="character" w:customStyle="1" w:styleId="Heading6Char">
    <w:name w:val="Heading 6 Char"/>
    <w:basedOn w:val="DefaultParagraphFont"/>
    <w:link w:val="Heading6"/>
    <w:uiPriority w:val="9"/>
    <w:semiHidden/>
    <w:rsid w:val="005C43ED"/>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43ED"/>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43ED"/>
    <w:rPr>
      <w:b/>
      <w:bCs/>
      <w:color w:val="7F7F7F" w:themeColor="text1" w:themeTint="80"/>
      <w:sz w:val="20"/>
      <w:szCs w:val="20"/>
    </w:rPr>
  </w:style>
  <w:style w:type="character" w:customStyle="1" w:styleId="Heading9Char">
    <w:name w:val="Heading 9 Char"/>
    <w:basedOn w:val="DefaultParagraphFont"/>
    <w:link w:val="Heading9"/>
    <w:uiPriority w:val="9"/>
    <w:semiHidden/>
    <w:rsid w:val="005C43ED"/>
    <w:rPr>
      <w:b/>
      <w:bCs/>
      <w:i/>
      <w:iCs/>
      <w:color w:val="7F7F7F" w:themeColor="text1" w:themeTint="80"/>
      <w:sz w:val="18"/>
      <w:szCs w:val="18"/>
    </w:rPr>
  </w:style>
  <w:style w:type="paragraph" w:styleId="Title">
    <w:name w:val="Title"/>
    <w:basedOn w:val="Normal"/>
    <w:next w:val="Normal"/>
    <w:link w:val="TitleChar"/>
    <w:uiPriority w:val="10"/>
    <w:qFormat/>
    <w:rsid w:val="005C43ED"/>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43ED"/>
    <w:rPr>
      <w:smallCaps/>
      <w:sz w:val="52"/>
      <w:szCs w:val="52"/>
    </w:rPr>
  </w:style>
  <w:style w:type="paragraph" w:styleId="Subtitle">
    <w:name w:val="Subtitle"/>
    <w:basedOn w:val="Normal"/>
    <w:next w:val="Normal"/>
    <w:link w:val="SubtitleChar"/>
    <w:uiPriority w:val="11"/>
    <w:qFormat/>
    <w:rsid w:val="005C43ED"/>
    <w:rPr>
      <w:i/>
      <w:iCs/>
      <w:smallCaps/>
      <w:spacing w:val="10"/>
      <w:sz w:val="28"/>
      <w:szCs w:val="28"/>
    </w:rPr>
  </w:style>
  <w:style w:type="character" w:customStyle="1" w:styleId="SubtitleChar">
    <w:name w:val="Subtitle Char"/>
    <w:basedOn w:val="DefaultParagraphFont"/>
    <w:link w:val="Subtitle"/>
    <w:uiPriority w:val="11"/>
    <w:rsid w:val="005C43ED"/>
    <w:rPr>
      <w:i/>
      <w:iCs/>
      <w:smallCaps/>
      <w:spacing w:val="10"/>
      <w:sz w:val="28"/>
      <w:szCs w:val="28"/>
    </w:rPr>
  </w:style>
  <w:style w:type="character" w:styleId="Strong">
    <w:name w:val="Strong"/>
    <w:uiPriority w:val="22"/>
    <w:qFormat/>
    <w:rsid w:val="005C43ED"/>
    <w:rPr>
      <w:b/>
      <w:bCs/>
    </w:rPr>
  </w:style>
  <w:style w:type="character" w:styleId="Emphasis">
    <w:name w:val="Emphasis"/>
    <w:uiPriority w:val="20"/>
    <w:qFormat/>
    <w:rsid w:val="005C43ED"/>
    <w:rPr>
      <w:b/>
      <w:bCs/>
      <w:i/>
      <w:iCs/>
      <w:spacing w:val="10"/>
    </w:rPr>
  </w:style>
  <w:style w:type="paragraph" w:styleId="NoSpacing">
    <w:name w:val="No Spacing"/>
    <w:basedOn w:val="Normal"/>
    <w:link w:val="NoSpacingChar"/>
    <w:uiPriority w:val="1"/>
    <w:qFormat/>
    <w:rsid w:val="005C43ED"/>
    <w:pPr>
      <w:spacing w:after="0" w:line="240" w:lineRule="auto"/>
    </w:pPr>
  </w:style>
  <w:style w:type="paragraph" w:styleId="Quote">
    <w:name w:val="Quote"/>
    <w:basedOn w:val="Normal"/>
    <w:next w:val="Normal"/>
    <w:link w:val="QuoteChar"/>
    <w:uiPriority w:val="29"/>
    <w:qFormat/>
    <w:rsid w:val="005C43ED"/>
    <w:rPr>
      <w:i/>
      <w:iCs/>
    </w:rPr>
  </w:style>
  <w:style w:type="character" w:customStyle="1" w:styleId="QuoteChar">
    <w:name w:val="Quote Char"/>
    <w:basedOn w:val="DefaultParagraphFont"/>
    <w:link w:val="Quote"/>
    <w:uiPriority w:val="29"/>
    <w:rsid w:val="005C43ED"/>
    <w:rPr>
      <w:i/>
      <w:iCs/>
    </w:rPr>
  </w:style>
  <w:style w:type="paragraph" w:styleId="IntenseQuote">
    <w:name w:val="Intense Quote"/>
    <w:basedOn w:val="Normal"/>
    <w:next w:val="Normal"/>
    <w:link w:val="IntenseQuoteChar"/>
    <w:uiPriority w:val="30"/>
    <w:qFormat/>
    <w:rsid w:val="005C43ED"/>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43ED"/>
    <w:rPr>
      <w:i/>
      <w:iCs/>
    </w:rPr>
  </w:style>
  <w:style w:type="character" w:styleId="IntenseEmphasis">
    <w:name w:val="Intense Emphasis"/>
    <w:uiPriority w:val="21"/>
    <w:qFormat/>
    <w:rsid w:val="005C43ED"/>
    <w:rPr>
      <w:b/>
      <w:bCs/>
      <w:i/>
      <w:iCs/>
    </w:rPr>
  </w:style>
  <w:style w:type="character" w:styleId="SubtleReference">
    <w:name w:val="Subtle Reference"/>
    <w:basedOn w:val="DefaultParagraphFont"/>
    <w:uiPriority w:val="31"/>
    <w:qFormat/>
    <w:rsid w:val="005C43ED"/>
    <w:rPr>
      <w:smallCaps/>
    </w:rPr>
  </w:style>
  <w:style w:type="character" w:styleId="IntenseReference">
    <w:name w:val="Intense Reference"/>
    <w:uiPriority w:val="32"/>
    <w:qFormat/>
    <w:rsid w:val="005C43ED"/>
    <w:rPr>
      <w:b/>
      <w:bCs/>
      <w:smallCaps/>
    </w:rPr>
  </w:style>
  <w:style w:type="character" w:styleId="BookTitle">
    <w:name w:val="Book Title"/>
    <w:basedOn w:val="DefaultParagraphFont"/>
    <w:uiPriority w:val="33"/>
    <w:qFormat/>
    <w:rsid w:val="005C43ED"/>
    <w:rPr>
      <w:i/>
      <w:iCs/>
      <w:smallCaps/>
      <w:spacing w:val="5"/>
    </w:rPr>
  </w:style>
  <w:style w:type="paragraph" w:styleId="TOCHeading">
    <w:name w:val="TOC Heading"/>
    <w:basedOn w:val="Heading1"/>
    <w:next w:val="Normal"/>
    <w:uiPriority w:val="39"/>
    <w:semiHidden/>
    <w:unhideWhenUsed/>
    <w:qFormat/>
    <w:rsid w:val="005C43ED"/>
    <w:pPr>
      <w:outlineLvl w:val="9"/>
    </w:pPr>
  </w:style>
  <w:style w:type="paragraph" w:styleId="Caption">
    <w:name w:val="caption"/>
    <w:basedOn w:val="Normal"/>
    <w:next w:val="Normal"/>
    <w:unhideWhenUsed/>
    <w:rsid w:val="000F4336"/>
    <w:pPr>
      <w:spacing w:line="240" w:lineRule="auto"/>
    </w:pPr>
    <w:rPr>
      <w:b/>
      <w:bCs/>
      <w:color w:val="4F81BD" w:themeColor="accent1"/>
      <w:sz w:val="18"/>
      <w:szCs w:val="18"/>
    </w:rPr>
  </w:style>
  <w:style w:type="character" w:styleId="PlaceholderText">
    <w:name w:val="Placeholder Text"/>
    <w:basedOn w:val="DefaultParagraphFont"/>
    <w:uiPriority w:val="99"/>
    <w:semiHidden/>
    <w:rsid w:val="009E2063"/>
    <w:rPr>
      <w:color w:val="808080"/>
    </w:rPr>
  </w:style>
  <w:style w:type="character" w:styleId="FootnoteReference">
    <w:name w:val="footnote reference"/>
    <w:basedOn w:val="DefaultParagraphFont"/>
    <w:rsid w:val="00713BA9"/>
    <w:rPr>
      <w:vertAlign w:val="superscript"/>
    </w:rPr>
  </w:style>
  <w:style w:type="character" w:styleId="CommentReference">
    <w:name w:val="annotation reference"/>
    <w:basedOn w:val="DefaultParagraphFont"/>
    <w:rsid w:val="000223B9"/>
    <w:rPr>
      <w:sz w:val="16"/>
      <w:szCs w:val="16"/>
    </w:rPr>
  </w:style>
  <w:style w:type="paragraph" w:styleId="CommentText">
    <w:name w:val="annotation text"/>
    <w:basedOn w:val="Normal"/>
    <w:link w:val="CommentTextChar"/>
    <w:rsid w:val="000223B9"/>
    <w:pPr>
      <w:spacing w:line="240" w:lineRule="auto"/>
    </w:pPr>
    <w:rPr>
      <w:sz w:val="20"/>
      <w:szCs w:val="20"/>
    </w:rPr>
  </w:style>
  <w:style w:type="character" w:customStyle="1" w:styleId="CommentTextChar">
    <w:name w:val="Comment Text Char"/>
    <w:basedOn w:val="DefaultParagraphFont"/>
    <w:link w:val="CommentText"/>
    <w:rsid w:val="000223B9"/>
    <w:rPr>
      <w:sz w:val="20"/>
      <w:szCs w:val="20"/>
    </w:rPr>
  </w:style>
  <w:style w:type="paragraph" w:styleId="CommentSubject">
    <w:name w:val="annotation subject"/>
    <w:basedOn w:val="CommentText"/>
    <w:next w:val="CommentText"/>
    <w:link w:val="CommentSubjectChar"/>
    <w:rsid w:val="000223B9"/>
    <w:rPr>
      <w:b/>
      <w:bCs/>
    </w:rPr>
  </w:style>
  <w:style w:type="character" w:customStyle="1" w:styleId="CommentSubjectChar">
    <w:name w:val="Comment Subject Char"/>
    <w:basedOn w:val="CommentTextChar"/>
    <w:link w:val="CommentSubject"/>
    <w:rsid w:val="000223B9"/>
    <w:rPr>
      <w:b/>
      <w:bCs/>
      <w:sz w:val="20"/>
      <w:szCs w:val="20"/>
    </w:rPr>
  </w:style>
  <w:style w:type="character" w:customStyle="1" w:styleId="NoSpacingChar">
    <w:name w:val="No Spacing Char"/>
    <w:basedOn w:val="DefaultParagraphFont"/>
    <w:link w:val="NoSpacing"/>
    <w:uiPriority w:val="1"/>
    <w:rsid w:val="002626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9"/>
    <w:lsdException w:name="header" w:uiPriority="99"/>
    <w:lsdException w:name="footer" w:uiPriority="99"/>
    <w:lsdException w:name="caption" w:semiHidden="1" w:unhideWhenUsed="1"/>
    <w:lsdException w:name="Title" w:uiPriority="10" w:qFormat="1"/>
    <w:lsdException w:name="Subtitle" w:uiPriority="11" w:qFormat="1"/>
    <w:lsdException w:name="Strong" w:uiPriority="22" w:qFormat="1"/>
    <w:lsdException w:name="Emphasis" w:uiPriority="20"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43ED"/>
  </w:style>
  <w:style w:type="paragraph" w:styleId="Heading1">
    <w:name w:val="heading 1"/>
    <w:basedOn w:val="Normal"/>
    <w:next w:val="Normal"/>
    <w:link w:val="Heading1Char"/>
    <w:uiPriority w:val="9"/>
    <w:qFormat/>
    <w:rsid w:val="005C43ED"/>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43ED"/>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43ED"/>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5C43ED"/>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43ED"/>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43ED"/>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43ED"/>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43ED"/>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43ED"/>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2798A"/>
    <w:rPr>
      <w:rFonts w:cs="Tahoma"/>
      <w:szCs w:val="16"/>
    </w:rPr>
  </w:style>
  <w:style w:type="paragraph" w:customStyle="1" w:styleId="Italics">
    <w:name w:val="Italics"/>
    <w:basedOn w:val="Normal"/>
    <w:rsid w:val="008D40FF"/>
    <w:rPr>
      <w:i/>
    </w:rPr>
  </w:style>
  <w:style w:type="paragraph" w:customStyle="1" w:styleId="Disclaimer">
    <w:name w:val="Disclaimer"/>
    <w:basedOn w:val="Normal"/>
    <w:rsid w:val="00185BA5"/>
    <w:pPr>
      <w:spacing w:after="80" w:line="288" w:lineRule="auto"/>
    </w:pPr>
  </w:style>
  <w:style w:type="paragraph" w:customStyle="1" w:styleId="CheckBox">
    <w:name w:val="Check Box"/>
    <w:basedOn w:val="Normal"/>
    <w:link w:val="CheckBoxChar"/>
    <w:rsid w:val="00CA28E6"/>
    <w:rPr>
      <w:color w:val="999999"/>
    </w:rPr>
  </w:style>
  <w:style w:type="paragraph" w:styleId="ListParagraph">
    <w:name w:val="List Paragraph"/>
    <w:basedOn w:val="Normal"/>
    <w:uiPriority w:val="34"/>
    <w:qFormat/>
    <w:rsid w:val="005C43ED"/>
    <w:pPr>
      <w:ind w:left="720"/>
      <w:contextualSpacing/>
    </w:pPr>
  </w:style>
  <w:style w:type="character" w:customStyle="1" w:styleId="CheckBoxChar">
    <w:name w:val="Check Box Char"/>
    <w:basedOn w:val="DefaultParagraphFont"/>
    <w:link w:val="CheckBox"/>
    <w:rsid w:val="00CA28E6"/>
    <w:rPr>
      <w:rFonts w:ascii="Tahoma" w:hAnsi="Tahoma"/>
      <w:color w:val="999999"/>
      <w:sz w:val="16"/>
      <w:szCs w:val="24"/>
      <w:lang w:val="en-US" w:eastAsia="en-US" w:bidi="ar-SA"/>
    </w:rPr>
  </w:style>
  <w:style w:type="paragraph" w:styleId="Header">
    <w:name w:val="header"/>
    <w:basedOn w:val="Normal"/>
    <w:link w:val="HeaderChar"/>
    <w:uiPriority w:val="99"/>
    <w:rsid w:val="000A5034"/>
    <w:pPr>
      <w:tabs>
        <w:tab w:val="center" w:pos="4680"/>
        <w:tab w:val="right" w:pos="9360"/>
      </w:tabs>
    </w:pPr>
  </w:style>
  <w:style w:type="character" w:customStyle="1" w:styleId="HeaderChar">
    <w:name w:val="Header Char"/>
    <w:basedOn w:val="DefaultParagraphFont"/>
    <w:link w:val="Header"/>
    <w:uiPriority w:val="99"/>
    <w:rsid w:val="000A5034"/>
    <w:rPr>
      <w:rFonts w:ascii="Tahoma" w:hAnsi="Tahoma"/>
      <w:sz w:val="16"/>
      <w:szCs w:val="24"/>
    </w:rPr>
  </w:style>
  <w:style w:type="paragraph" w:styleId="Footer">
    <w:name w:val="footer"/>
    <w:basedOn w:val="Normal"/>
    <w:link w:val="FooterChar"/>
    <w:uiPriority w:val="99"/>
    <w:rsid w:val="000A5034"/>
    <w:pPr>
      <w:tabs>
        <w:tab w:val="center" w:pos="4680"/>
        <w:tab w:val="right" w:pos="9360"/>
      </w:tabs>
    </w:pPr>
  </w:style>
  <w:style w:type="character" w:customStyle="1" w:styleId="FooterChar">
    <w:name w:val="Footer Char"/>
    <w:basedOn w:val="DefaultParagraphFont"/>
    <w:link w:val="Footer"/>
    <w:uiPriority w:val="99"/>
    <w:rsid w:val="000A5034"/>
    <w:rPr>
      <w:rFonts w:ascii="Tahoma" w:hAnsi="Tahoma"/>
      <w:sz w:val="16"/>
      <w:szCs w:val="24"/>
    </w:rPr>
  </w:style>
  <w:style w:type="table" w:styleId="TableGrid">
    <w:name w:val="Table Grid"/>
    <w:basedOn w:val="TableNormal"/>
    <w:rsid w:val="008D13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1">
    <w:name w:val="Table Classic 1"/>
    <w:basedOn w:val="TableNormal"/>
    <w:rsid w:val="008D132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rsid w:val="00F5701F"/>
    <w:rPr>
      <w:color w:val="0000FF"/>
      <w:u w:val="single"/>
    </w:rPr>
  </w:style>
  <w:style w:type="paragraph" w:styleId="PlainText">
    <w:name w:val="Plain Text"/>
    <w:basedOn w:val="Normal"/>
    <w:link w:val="PlainTextChar"/>
    <w:uiPriority w:val="99"/>
    <w:unhideWhenUsed/>
    <w:rsid w:val="00C94688"/>
    <w:rPr>
      <w:rFonts w:ascii="Consolas" w:eastAsia="Calibri" w:hAnsi="Consolas"/>
      <w:sz w:val="21"/>
      <w:szCs w:val="21"/>
    </w:rPr>
  </w:style>
  <w:style w:type="character" w:customStyle="1" w:styleId="PlainTextChar">
    <w:name w:val="Plain Text Char"/>
    <w:basedOn w:val="DefaultParagraphFont"/>
    <w:link w:val="PlainText"/>
    <w:uiPriority w:val="99"/>
    <w:rsid w:val="00C94688"/>
    <w:rPr>
      <w:rFonts w:ascii="Consolas" w:eastAsia="Calibri" w:hAnsi="Consolas"/>
      <w:sz w:val="21"/>
      <w:szCs w:val="21"/>
    </w:rPr>
  </w:style>
  <w:style w:type="paragraph" w:customStyle="1" w:styleId="DecimalAligned">
    <w:name w:val="Decimal Aligned"/>
    <w:basedOn w:val="Normal"/>
    <w:uiPriority w:val="40"/>
    <w:rsid w:val="000419B3"/>
    <w:pPr>
      <w:tabs>
        <w:tab w:val="decimal" w:pos="360"/>
      </w:tabs>
    </w:pPr>
    <w:rPr>
      <w:rFonts w:ascii="Calibri" w:eastAsia="Times New Roman" w:hAnsi="Calibri" w:cs="Times New Roman"/>
    </w:rPr>
  </w:style>
  <w:style w:type="paragraph" w:styleId="FootnoteText">
    <w:name w:val="footnote text"/>
    <w:basedOn w:val="Normal"/>
    <w:link w:val="FootnoteTextChar"/>
    <w:uiPriority w:val="99"/>
    <w:unhideWhenUsed/>
    <w:rsid w:val="000419B3"/>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rsid w:val="000419B3"/>
    <w:rPr>
      <w:rFonts w:ascii="Calibri" w:eastAsia="Times New Roman" w:hAnsi="Calibri" w:cs="Times New Roman"/>
    </w:rPr>
  </w:style>
  <w:style w:type="character" w:styleId="SubtleEmphasis">
    <w:name w:val="Subtle Emphasis"/>
    <w:uiPriority w:val="19"/>
    <w:qFormat/>
    <w:rsid w:val="005C43ED"/>
    <w:rPr>
      <w:i/>
      <w:iCs/>
    </w:rPr>
  </w:style>
  <w:style w:type="table" w:customStyle="1" w:styleId="LightShading-Accent11">
    <w:name w:val="Light Shading - Accent 11"/>
    <w:basedOn w:val="TableNormal"/>
    <w:uiPriority w:val="60"/>
    <w:rsid w:val="000419B3"/>
    <w:rPr>
      <w:rFonts w:ascii="Calibri" w:eastAsia="Times New Roman"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rmalWeb">
    <w:name w:val="Normal (Web)"/>
    <w:basedOn w:val="Normal"/>
    <w:uiPriority w:val="99"/>
    <w:unhideWhenUsed/>
    <w:rsid w:val="00D61FD3"/>
    <w:pPr>
      <w:spacing w:before="100" w:beforeAutospacing="1" w:after="100" w:afterAutospacing="1"/>
    </w:pPr>
    <w:rPr>
      <w:rFonts w:ascii="Times New Roman" w:hAnsi="Times New Roman"/>
      <w:sz w:val="24"/>
    </w:rPr>
  </w:style>
  <w:style w:type="character" w:customStyle="1" w:styleId="Heading2Char">
    <w:name w:val="Heading 2 Char"/>
    <w:basedOn w:val="DefaultParagraphFont"/>
    <w:link w:val="Heading2"/>
    <w:uiPriority w:val="9"/>
    <w:rsid w:val="005C43ED"/>
    <w:rPr>
      <w:smallCaps/>
      <w:sz w:val="28"/>
      <w:szCs w:val="28"/>
    </w:rPr>
  </w:style>
  <w:style w:type="character" w:styleId="FollowedHyperlink">
    <w:name w:val="FollowedHyperlink"/>
    <w:basedOn w:val="DefaultParagraphFont"/>
    <w:rsid w:val="00DA269D"/>
    <w:rPr>
      <w:color w:val="800080"/>
      <w:u w:val="single"/>
    </w:rPr>
  </w:style>
  <w:style w:type="character" w:customStyle="1" w:styleId="Heading1Char">
    <w:name w:val="Heading 1 Char"/>
    <w:basedOn w:val="DefaultParagraphFont"/>
    <w:link w:val="Heading1"/>
    <w:uiPriority w:val="9"/>
    <w:rsid w:val="005C43ED"/>
    <w:rPr>
      <w:smallCaps/>
      <w:spacing w:val="5"/>
      <w:sz w:val="36"/>
      <w:szCs w:val="36"/>
    </w:rPr>
  </w:style>
  <w:style w:type="character" w:customStyle="1" w:styleId="Heading3Char">
    <w:name w:val="Heading 3 Char"/>
    <w:basedOn w:val="DefaultParagraphFont"/>
    <w:link w:val="Heading3"/>
    <w:uiPriority w:val="9"/>
    <w:rsid w:val="005C43ED"/>
    <w:rPr>
      <w:i/>
      <w:iCs/>
      <w:smallCaps/>
      <w:spacing w:val="5"/>
      <w:sz w:val="26"/>
      <w:szCs w:val="26"/>
    </w:rPr>
  </w:style>
  <w:style w:type="character" w:customStyle="1" w:styleId="Heading4Char">
    <w:name w:val="Heading 4 Char"/>
    <w:basedOn w:val="DefaultParagraphFont"/>
    <w:link w:val="Heading4"/>
    <w:uiPriority w:val="9"/>
    <w:semiHidden/>
    <w:rsid w:val="005C43ED"/>
    <w:rPr>
      <w:b/>
      <w:bCs/>
      <w:spacing w:val="5"/>
      <w:sz w:val="24"/>
      <w:szCs w:val="24"/>
    </w:rPr>
  </w:style>
  <w:style w:type="character" w:customStyle="1" w:styleId="Heading5Char">
    <w:name w:val="Heading 5 Char"/>
    <w:basedOn w:val="DefaultParagraphFont"/>
    <w:link w:val="Heading5"/>
    <w:uiPriority w:val="9"/>
    <w:semiHidden/>
    <w:rsid w:val="005C43ED"/>
    <w:rPr>
      <w:i/>
      <w:iCs/>
      <w:sz w:val="24"/>
      <w:szCs w:val="24"/>
    </w:rPr>
  </w:style>
  <w:style w:type="character" w:customStyle="1" w:styleId="Heading6Char">
    <w:name w:val="Heading 6 Char"/>
    <w:basedOn w:val="DefaultParagraphFont"/>
    <w:link w:val="Heading6"/>
    <w:uiPriority w:val="9"/>
    <w:semiHidden/>
    <w:rsid w:val="005C43ED"/>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43ED"/>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43ED"/>
    <w:rPr>
      <w:b/>
      <w:bCs/>
      <w:color w:val="7F7F7F" w:themeColor="text1" w:themeTint="80"/>
      <w:sz w:val="20"/>
      <w:szCs w:val="20"/>
    </w:rPr>
  </w:style>
  <w:style w:type="character" w:customStyle="1" w:styleId="Heading9Char">
    <w:name w:val="Heading 9 Char"/>
    <w:basedOn w:val="DefaultParagraphFont"/>
    <w:link w:val="Heading9"/>
    <w:uiPriority w:val="9"/>
    <w:semiHidden/>
    <w:rsid w:val="005C43ED"/>
    <w:rPr>
      <w:b/>
      <w:bCs/>
      <w:i/>
      <w:iCs/>
      <w:color w:val="7F7F7F" w:themeColor="text1" w:themeTint="80"/>
      <w:sz w:val="18"/>
      <w:szCs w:val="18"/>
    </w:rPr>
  </w:style>
  <w:style w:type="paragraph" w:styleId="Title">
    <w:name w:val="Title"/>
    <w:basedOn w:val="Normal"/>
    <w:next w:val="Normal"/>
    <w:link w:val="TitleChar"/>
    <w:uiPriority w:val="10"/>
    <w:qFormat/>
    <w:rsid w:val="005C43ED"/>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43ED"/>
    <w:rPr>
      <w:smallCaps/>
      <w:sz w:val="52"/>
      <w:szCs w:val="52"/>
    </w:rPr>
  </w:style>
  <w:style w:type="paragraph" w:styleId="Subtitle">
    <w:name w:val="Subtitle"/>
    <w:basedOn w:val="Normal"/>
    <w:next w:val="Normal"/>
    <w:link w:val="SubtitleChar"/>
    <w:uiPriority w:val="11"/>
    <w:qFormat/>
    <w:rsid w:val="005C43ED"/>
    <w:rPr>
      <w:i/>
      <w:iCs/>
      <w:smallCaps/>
      <w:spacing w:val="10"/>
      <w:sz w:val="28"/>
      <w:szCs w:val="28"/>
    </w:rPr>
  </w:style>
  <w:style w:type="character" w:customStyle="1" w:styleId="SubtitleChar">
    <w:name w:val="Subtitle Char"/>
    <w:basedOn w:val="DefaultParagraphFont"/>
    <w:link w:val="Subtitle"/>
    <w:uiPriority w:val="11"/>
    <w:rsid w:val="005C43ED"/>
    <w:rPr>
      <w:i/>
      <w:iCs/>
      <w:smallCaps/>
      <w:spacing w:val="10"/>
      <w:sz w:val="28"/>
      <w:szCs w:val="28"/>
    </w:rPr>
  </w:style>
  <w:style w:type="character" w:styleId="Strong">
    <w:name w:val="Strong"/>
    <w:uiPriority w:val="22"/>
    <w:qFormat/>
    <w:rsid w:val="005C43ED"/>
    <w:rPr>
      <w:b/>
      <w:bCs/>
    </w:rPr>
  </w:style>
  <w:style w:type="character" w:styleId="Emphasis">
    <w:name w:val="Emphasis"/>
    <w:uiPriority w:val="20"/>
    <w:qFormat/>
    <w:rsid w:val="005C43ED"/>
    <w:rPr>
      <w:b/>
      <w:bCs/>
      <w:i/>
      <w:iCs/>
      <w:spacing w:val="10"/>
    </w:rPr>
  </w:style>
  <w:style w:type="paragraph" w:styleId="NoSpacing">
    <w:name w:val="No Spacing"/>
    <w:basedOn w:val="Normal"/>
    <w:link w:val="NoSpacingChar"/>
    <w:uiPriority w:val="1"/>
    <w:qFormat/>
    <w:rsid w:val="005C43ED"/>
    <w:pPr>
      <w:spacing w:after="0" w:line="240" w:lineRule="auto"/>
    </w:pPr>
  </w:style>
  <w:style w:type="paragraph" w:styleId="Quote">
    <w:name w:val="Quote"/>
    <w:basedOn w:val="Normal"/>
    <w:next w:val="Normal"/>
    <w:link w:val="QuoteChar"/>
    <w:uiPriority w:val="29"/>
    <w:qFormat/>
    <w:rsid w:val="005C43ED"/>
    <w:rPr>
      <w:i/>
      <w:iCs/>
    </w:rPr>
  </w:style>
  <w:style w:type="character" w:customStyle="1" w:styleId="QuoteChar">
    <w:name w:val="Quote Char"/>
    <w:basedOn w:val="DefaultParagraphFont"/>
    <w:link w:val="Quote"/>
    <w:uiPriority w:val="29"/>
    <w:rsid w:val="005C43ED"/>
    <w:rPr>
      <w:i/>
      <w:iCs/>
    </w:rPr>
  </w:style>
  <w:style w:type="paragraph" w:styleId="IntenseQuote">
    <w:name w:val="Intense Quote"/>
    <w:basedOn w:val="Normal"/>
    <w:next w:val="Normal"/>
    <w:link w:val="IntenseQuoteChar"/>
    <w:uiPriority w:val="30"/>
    <w:qFormat/>
    <w:rsid w:val="005C43ED"/>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43ED"/>
    <w:rPr>
      <w:i/>
      <w:iCs/>
    </w:rPr>
  </w:style>
  <w:style w:type="character" w:styleId="IntenseEmphasis">
    <w:name w:val="Intense Emphasis"/>
    <w:uiPriority w:val="21"/>
    <w:qFormat/>
    <w:rsid w:val="005C43ED"/>
    <w:rPr>
      <w:b/>
      <w:bCs/>
      <w:i/>
      <w:iCs/>
    </w:rPr>
  </w:style>
  <w:style w:type="character" w:styleId="SubtleReference">
    <w:name w:val="Subtle Reference"/>
    <w:basedOn w:val="DefaultParagraphFont"/>
    <w:uiPriority w:val="31"/>
    <w:qFormat/>
    <w:rsid w:val="005C43ED"/>
    <w:rPr>
      <w:smallCaps/>
    </w:rPr>
  </w:style>
  <w:style w:type="character" w:styleId="IntenseReference">
    <w:name w:val="Intense Reference"/>
    <w:uiPriority w:val="32"/>
    <w:qFormat/>
    <w:rsid w:val="005C43ED"/>
    <w:rPr>
      <w:b/>
      <w:bCs/>
      <w:smallCaps/>
    </w:rPr>
  </w:style>
  <w:style w:type="character" w:styleId="BookTitle">
    <w:name w:val="Book Title"/>
    <w:basedOn w:val="DefaultParagraphFont"/>
    <w:uiPriority w:val="33"/>
    <w:qFormat/>
    <w:rsid w:val="005C43ED"/>
    <w:rPr>
      <w:i/>
      <w:iCs/>
      <w:smallCaps/>
      <w:spacing w:val="5"/>
    </w:rPr>
  </w:style>
  <w:style w:type="paragraph" w:styleId="TOCHeading">
    <w:name w:val="TOC Heading"/>
    <w:basedOn w:val="Heading1"/>
    <w:next w:val="Normal"/>
    <w:uiPriority w:val="39"/>
    <w:semiHidden/>
    <w:unhideWhenUsed/>
    <w:qFormat/>
    <w:rsid w:val="005C43ED"/>
    <w:pPr>
      <w:outlineLvl w:val="9"/>
    </w:pPr>
  </w:style>
  <w:style w:type="paragraph" w:styleId="Caption">
    <w:name w:val="caption"/>
    <w:basedOn w:val="Normal"/>
    <w:next w:val="Normal"/>
    <w:unhideWhenUsed/>
    <w:rsid w:val="000F4336"/>
    <w:pPr>
      <w:spacing w:line="240" w:lineRule="auto"/>
    </w:pPr>
    <w:rPr>
      <w:b/>
      <w:bCs/>
      <w:color w:val="4F81BD" w:themeColor="accent1"/>
      <w:sz w:val="18"/>
      <w:szCs w:val="18"/>
    </w:rPr>
  </w:style>
  <w:style w:type="character" w:styleId="PlaceholderText">
    <w:name w:val="Placeholder Text"/>
    <w:basedOn w:val="DefaultParagraphFont"/>
    <w:uiPriority w:val="99"/>
    <w:semiHidden/>
    <w:rsid w:val="009E2063"/>
    <w:rPr>
      <w:color w:val="808080"/>
    </w:rPr>
  </w:style>
  <w:style w:type="character" w:styleId="FootnoteReference">
    <w:name w:val="footnote reference"/>
    <w:basedOn w:val="DefaultParagraphFont"/>
    <w:rsid w:val="00713BA9"/>
    <w:rPr>
      <w:vertAlign w:val="superscript"/>
    </w:rPr>
  </w:style>
  <w:style w:type="character" w:styleId="CommentReference">
    <w:name w:val="annotation reference"/>
    <w:basedOn w:val="DefaultParagraphFont"/>
    <w:rsid w:val="000223B9"/>
    <w:rPr>
      <w:sz w:val="16"/>
      <w:szCs w:val="16"/>
    </w:rPr>
  </w:style>
  <w:style w:type="paragraph" w:styleId="CommentText">
    <w:name w:val="annotation text"/>
    <w:basedOn w:val="Normal"/>
    <w:link w:val="CommentTextChar"/>
    <w:rsid w:val="000223B9"/>
    <w:pPr>
      <w:spacing w:line="240" w:lineRule="auto"/>
    </w:pPr>
    <w:rPr>
      <w:sz w:val="20"/>
      <w:szCs w:val="20"/>
    </w:rPr>
  </w:style>
  <w:style w:type="character" w:customStyle="1" w:styleId="CommentTextChar">
    <w:name w:val="Comment Text Char"/>
    <w:basedOn w:val="DefaultParagraphFont"/>
    <w:link w:val="CommentText"/>
    <w:rsid w:val="000223B9"/>
    <w:rPr>
      <w:sz w:val="20"/>
      <w:szCs w:val="20"/>
    </w:rPr>
  </w:style>
  <w:style w:type="paragraph" w:styleId="CommentSubject">
    <w:name w:val="annotation subject"/>
    <w:basedOn w:val="CommentText"/>
    <w:next w:val="CommentText"/>
    <w:link w:val="CommentSubjectChar"/>
    <w:rsid w:val="000223B9"/>
    <w:rPr>
      <w:b/>
      <w:bCs/>
    </w:rPr>
  </w:style>
  <w:style w:type="character" w:customStyle="1" w:styleId="CommentSubjectChar">
    <w:name w:val="Comment Subject Char"/>
    <w:basedOn w:val="CommentTextChar"/>
    <w:link w:val="CommentSubject"/>
    <w:rsid w:val="000223B9"/>
    <w:rPr>
      <w:b/>
      <w:bCs/>
      <w:sz w:val="20"/>
      <w:szCs w:val="20"/>
    </w:rPr>
  </w:style>
  <w:style w:type="character" w:customStyle="1" w:styleId="NoSpacingChar">
    <w:name w:val="No Spacing Char"/>
    <w:basedOn w:val="DefaultParagraphFont"/>
    <w:link w:val="NoSpacing"/>
    <w:uiPriority w:val="1"/>
    <w:rsid w:val="00262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300348">
      <w:bodyDiv w:val="1"/>
      <w:marLeft w:val="0"/>
      <w:marRight w:val="0"/>
      <w:marTop w:val="0"/>
      <w:marBottom w:val="0"/>
      <w:divBdr>
        <w:top w:val="none" w:sz="0" w:space="0" w:color="auto"/>
        <w:left w:val="none" w:sz="0" w:space="0" w:color="auto"/>
        <w:bottom w:val="none" w:sz="0" w:space="0" w:color="auto"/>
        <w:right w:val="none" w:sz="0" w:space="0" w:color="auto"/>
      </w:divBdr>
      <w:divsChild>
        <w:div w:id="1947033215">
          <w:marLeft w:val="0"/>
          <w:marRight w:val="0"/>
          <w:marTop w:val="0"/>
          <w:marBottom w:val="0"/>
          <w:divBdr>
            <w:top w:val="none" w:sz="0" w:space="0" w:color="auto"/>
            <w:left w:val="none" w:sz="0" w:space="0" w:color="auto"/>
            <w:bottom w:val="none" w:sz="0" w:space="0" w:color="auto"/>
            <w:right w:val="none" w:sz="0" w:space="0" w:color="auto"/>
          </w:divBdr>
          <w:divsChild>
            <w:div w:id="1109161662">
              <w:marLeft w:val="0"/>
              <w:marRight w:val="0"/>
              <w:marTop w:val="0"/>
              <w:marBottom w:val="0"/>
              <w:divBdr>
                <w:top w:val="none" w:sz="0" w:space="0" w:color="auto"/>
                <w:left w:val="none" w:sz="0" w:space="0" w:color="auto"/>
                <w:bottom w:val="none" w:sz="0" w:space="0" w:color="auto"/>
                <w:right w:val="none" w:sz="0" w:space="0" w:color="auto"/>
              </w:divBdr>
              <w:divsChild>
                <w:div w:id="1756508132">
                  <w:marLeft w:val="0"/>
                  <w:marRight w:val="0"/>
                  <w:marTop w:val="0"/>
                  <w:marBottom w:val="0"/>
                  <w:divBdr>
                    <w:top w:val="none" w:sz="0" w:space="0" w:color="auto"/>
                    <w:left w:val="none" w:sz="0" w:space="0" w:color="auto"/>
                    <w:bottom w:val="none" w:sz="0" w:space="0" w:color="auto"/>
                    <w:right w:val="none" w:sz="0" w:space="0" w:color="auto"/>
                  </w:divBdr>
                  <w:divsChild>
                    <w:div w:id="426774605">
                      <w:marLeft w:val="0"/>
                      <w:marRight w:val="0"/>
                      <w:marTop w:val="0"/>
                      <w:marBottom w:val="0"/>
                      <w:divBdr>
                        <w:top w:val="none" w:sz="0" w:space="0" w:color="auto"/>
                        <w:left w:val="none" w:sz="0" w:space="0" w:color="auto"/>
                        <w:bottom w:val="none" w:sz="0" w:space="0" w:color="auto"/>
                        <w:right w:val="none" w:sz="0" w:space="0" w:color="auto"/>
                      </w:divBdr>
                      <w:divsChild>
                        <w:div w:id="1916814475">
                          <w:marLeft w:val="0"/>
                          <w:marRight w:val="0"/>
                          <w:marTop w:val="0"/>
                          <w:marBottom w:val="0"/>
                          <w:divBdr>
                            <w:top w:val="none" w:sz="0" w:space="0" w:color="auto"/>
                            <w:left w:val="none" w:sz="0" w:space="0" w:color="auto"/>
                            <w:bottom w:val="none" w:sz="0" w:space="0" w:color="auto"/>
                            <w:right w:val="none" w:sz="0" w:space="0" w:color="auto"/>
                          </w:divBdr>
                          <w:divsChild>
                            <w:div w:id="9724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oleObject" Target="embeddings/oleObject2.bin"/><Relationship Id="rId39" Type="http://schemas.openxmlformats.org/officeDocument/2006/relationships/oleObject" Target="embeddings/oleObject8.bin"/><Relationship Id="rId21" Type="http://schemas.openxmlformats.org/officeDocument/2006/relationships/image" Target="media/image11.jpeg"/><Relationship Id="rId34" Type="http://schemas.openxmlformats.org/officeDocument/2006/relationships/oleObject" Target="embeddings/oleObject6.bin"/><Relationship Id="rId42" Type="http://schemas.openxmlformats.org/officeDocument/2006/relationships/image" Target="media/image24.jpeg"/><Relationship Id="rId47" Type="http://schemas.openxmlformats.org/officeDocument/2006/relationships/oleObject" Target="embeddings/oleObject10.bin"/><Relationship Id="rId50" Type="http://schemas.openxmlformats.org/officeDocument/2006/relationships/oleObject" Target="embeddings/oleObject11.bin"/><Relationship Id="rId55" Type="http://schemas.openxmlformats.org/officeDocument/2006/relationships/image" Target="media/image33.w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23.wmf"/><Relationship Id="rId45" Type="http://schemas.openxmlformats.org/officeDocument/2006/relationships/image" Target="media/image27.gif"/><Relationship Id="rId53" Type="http://schemas.openxmlformats.org/officeDocument/2006/relationships/image" Target="media/image32.wmf"/><Relationship Id="rId58" Type="http://schemas.openxmlformats.org/officeDocument/2006/relationships/oleObject" Target="embeddings/oleObject15.bin"/><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oleObject" Target="embeddings/oleObject1.bin"/><Relationship Id="rId14" Type="http://schemas.openxmlformats.org/officeDocument/2006/relationships/image" Target="media/image5.gif"/><Relationship Id="rId22" Type="http://schemas.openxmlformats.org/officeDocument/2006/relationships/image" Target="media/image12.jpeg"/><Relationship Id="rId27" Type="http://schemas.openxmlformats.org/officeDocument/2006/relationships/image" Target="media/image16.wmf"/><Relationship Id="rId30" Type="http://schemas.openxmlformats.org/officeDocument/2006/relationships/oleObject" Target="embeddings/oleObject4.bin"/><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image" Target="media/image29.jpeg"/><Relationship Id="rId56" Type="http://schemas.openxmlformats.org/officeDocument/2006/relationships/oleObject" Target="embeddings/oleObject14.bin"/><Relationship Id="rId8" Type="http://schemas.openxmlformats.org/officeDocument/2006/relationships/endnotes" Target="endnotes.xml"/><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2.wmf"/><Relationship Id="rId46" Type="http://schemas.openxmlformats.org/officeDocument/2006/relationships/image" Target="media/image28.wmf"/><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oleObject" Target="embeddings/oleObject9.bin"/><Relationship Id="rId54" Type="http://schemas.openxmlformats.org/officeDocument/2006/relationships/oleObject" Target="embeddings/oleObject13.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image" Target="media/image21.wmf"/><Relationship Id="rId49" Type="http://schemas.openxmlformats.org/officeDocument/2006/relationships/image" Target="media/image30.wmf"/><Relationship Id="rId57" Type="http://schemas.openxmlformats.org/officeDocument/2006/relationships/image" Target="media/image34.wmf"/><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image" Target="media/image26.png"/><Relationship Id="rId52" Type="http://schemas.openxmlformats.org/officeDocument/2006/relationships/oleObject" Target="embeddings/oleObject12.bin"/><Relationship Id="rId60"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sweet\Application%20Data\Microsoft\Templates\School%20Discipline%20Referr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b:Source>
    <b:Tag>Lau10</b:Tag>
    <b:SourceType>JournalArticle</b:SourceType>
    <b:Guid>{8FC6C11D-57E0-445A-AC6B-F5E62367AE88}</b:Guid>
    <b:Author>
      <b:Author>
        <b:NameList>
          <b:Person>
            <b:Last>Laubach</b:Last>
            <b:First>Elizondo,</b:First>
            <b:Middle>McCann, Gilani</b:Middle>
          </b:Person>
        </b:NameList>
      </b:Author>
    </b:Author>
    <b:Title>Quantum Dotting the 'i' in Inquiry</b:Title>
    <b:Year>March 2010</b:Year>
    <b:JournalName>The Physics Teacher</b:JournalName>
    <b:Pages>186</b:Pages>
    <b:RefOrder>1</b:RefOrder>
  </b:Source>
</b:Sources>
</file>

<file path=customXml/itemProps1.xml><?xml version="1.0" encoding="utf-8"?>
<ds:datastoreItem xmlns:ds="http://schemas.openxmlformats.org/officeDocument/2006/customXml" ds:itemID="{5875BBF1-9774-4FBD-A71C-12AC4913A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Discipline Referral Template</Template>
  <TotalTime>67</TotalTime>
  <Pages>16</Pages>
  <Words>3218</Words>
  <Characters>16129</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asweet</dc:creator>
  <cp:lastModifiedBy>Kevin Donkers</cp:lastModifiedBy>
  <cp:revision>4</cp:revision>
  <cp:lastPrinted>2014-07-04T19:49:00Z</cp:lastPrinted>
  <dcterms:created xsi:type="dcterms:W3CDTF">2015-06-01T18:47:00Z</dcterms:created>
  <dcterms:modified xsi:type="dcterms:W3CDTF">2015-06-30T14:49:00Z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TC300053791033</vt:lpwstr>
  </property>
  <property fmtid="{D5CDD505-2E9C-101B-9397-08002B2CF9AE}" pid="3" name="MTWinEqns">
    <vt:bool>true</vt:bool>
  </property>
</Properties>
</file>